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tbl>
      <w:tblPr>
        <w:tblW w:w="10022" w:type="dxa"/>
        <w:tblInd w:w="93" w:type="dxa"/>
        <w:tblLook w:val="04A0" w:firstRow="1" w:lastRow="0" w:firstColumn="1" w:lastColumn="0" w:noHBand="0" w:noVBand="1"/>
      </w:tblPr>
      <w:tblGrid>
        <w:gridCol w:w="1424"/>
        <w:gridCol w:w="8598"/>
      </w:tblGrid>
      <w:tr w:rsidR="002960E3" w:rsidRPr="002960E3" w:rsidTr="002960E3">
        <w:trPr>
          <w:trHeight w:val="357"/>
        </w:trPr>
        <w:tc>
          <w:tcPr>
            <w:tcW w:w="1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960E3" w:rsidRPr="002960E3" w:rsidRDefault="002960E3" w:rsidP="002960E3">
            <w:pPr>
              <w:widowControl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 w:val="20"/>
              </w:rPr>
            </w:pPr>
            <w:bookmarkStart w:id="0" w:name="_GoBack"/>
            <w:bookmarkEnd w:id="0"/>
            <w:r w:rsidRPr="002960E3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 w:val="20"/>
              </w:rPr>
              <w:t>姓    名</w:t>
            </w:r>
          </w:p>
        </w:tc>
        <w:tc>
          <w:tcPr>
            <w:tcW w:w="8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960E3" w:rsidRPr="007D57EF" w:rsidRDefault="002960E3" w:rsidP="002960E3">
            <w:pPr>
              <w:widowControl/>
              <w:jc w:val="left"/>
              <w:rPr>
                <w:rFonts w:ascii="微软雅黑" w:eastAsia="微软雅黑" w:hAnsi="微软雅黑" w:cs="宋体"/>
                <w:b/>
                <w:color w:val="000000"/>
                <w:kern w:val="0"/>
                <w:szCs w:val="21"/>
              </w:rPr>
            </w:pPr>
            <w:r w:rsidRPr="007D57EF">
              <w:rPr>
                <w:rFonts w:ascii="微软雅黑" w:eastAsia="微软雅黑" w:hAnsi="微软雅黑" w:cs="宋体"/>
                <w:b/>
                <w:color w:val="000000"/>
                <w:kern w:val="0"/>
                <w:szCs w:val="21"/>
              </w:rPr>
              <w:t>:</w:t>
            </w:r>
            <w:r w:rsidR="00BC2BED">
              <w:rPr>
                <w:rFonts w:ascii="微软雅黑" w:eastAsia="微软雅黑" w:hAnsi="微软雅黑" w:cs="宋体" w:hint="eastAsia"/>
                <w:b/>
                <w:color w:val="000000"/>
                <w:kern w:val="0"/>
                <w:szCs w:val="21"/>
              </w:rPr>
              <w:t>宋文</w:t>
            </w:r>
          </w:p>
        </w:tc>
      </w:tr>
      <w:tr w:rsidR="002960E3" w:rsidRPr="002960E3" w:rsidTr="002960E3">
        <w:trPr>
          <w:trHeight w:val="357"/>
        </w:trPr>
        <w:tc>
          <w:tcPr>
            <w:tcW w:w="1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960E3" w:rsidRPr="002960E3" w:rsidRDefault="002960E3" w:rsidP="002960E3">
            <w:pPr>
              <w:widowControl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 w:val="20"/>
              </w:rPr>
            </w:pPr>
            <w:r w:rsidRPr="002960E3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 w:val="20"/>
              </w:rPr>
              <w:t>性    别</w:t>
            </w:r>
          </w:p>
        </w:tc>
        <w:tc>
          <w:tcPr>
            <w:tcW w:w="8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960E3" w:rsidRPr="007D57EF" w:rsidRDefault="002960E3" w:rsidP="002960E3">
            <w:pPr>
              <w:widowControl/>
              <w:jc w:val="left"/>
              <w:rPr>
                <w:rFonts w:ascii="微软雅黑" w:eastAsia="微软雅黑" w:hAnsi="微软雅黑" w:cs="宋体"/>
                <w:b/>
                <w:color w:val="000000"/>
                <w:kern w:val="0"/>
                <w:szCs w:val="21"/>
              </w:rPr>
            </w:pPr>
            <w:r w:rsidRPr="007D57EF">
              <w:rPr>
                <w:rFonts w:ascii="微软雅黑" w:eastAsia="微软雅黑" w:hAnsi="微软雅黑" w:cs="宋体"/>
                <w:b/>
                <w:color w:val="000000"/>
                <w:kern w:val="0"/>
                <w:szCs w:val="21"/>
              </w:rPr>
              <w:t>:</w:t>
            </w:r>
            <w:r w:rsidR="00BC2BED">
              <w:rPr>
                <w:rFonts w:ascii="微软雅黑" w:eastAsia="微软雅黑" w:hAnsi="微软雅黑" w:cs="宋体" w:hint="eastAsia"/>
                <w:b/>
                <w:color w:val="000000"/>
                <w:kern w:val="0"/>
                <w:szCs w:val="21"/>
              </w:rPr>
              <w:t>男</w:t>
            </w:r>
          </w:p>
        </w:tc>
      </w:tr>
      <w:tr w:rsidR="002960E3" w:rsidRPr="002960E3" w:rsidTr="002960E3">
        <w:trPr>
          <w:trHeight w:val="357"/>
        </w:trPr>
        <w:tc>
          <w:tcPr>
            <w:tcW w:w="1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960E3" w:rsidRPr="002960E3" w:rsidRDefault="002960E3" w:rsidP="002960E3">
            <w:pPr>
              <w:widowControl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 w:val="20"/>
              </w:rPr>
            </w:pPr>
            <w:r w:rsidRPr="002960E3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 w:val="20"/>
              </w:rPr>
              <w:t>出生日期</w:t>
            </w:r>
          </w:p>
        </w:tc>
        <w:tc>
          <w:tcPr>
            <w:tcW w:w="8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960E3" w:rsidRPr="007D57EF" w:rsidRDefault="002960E3" w:rsidP="002960E3">
            <w:pPr>
              <w:widowControl/>
              <w:jc w:val="left"/>
              <w:rPr>
                <w:rFonts w:ascii="微软雅黑" w:eastAsia="微软雅黑" w:hAnsi="微软雅黑" w:cs="宋体"/>
                <w:b/>
                <w:color w:val="000000"/>
                <w:kern w:val="0"/>
                <w:szCs w:val="21"/>
              </w:rPr>
            </w:pPr>
            <w:r w:rsidRPr="007D57EF">
              <w:rPr>
                <w:rFonts w:ascii="微软雅黑" w:eastAsia="微软雅黑" w:hAnsi="微软雅黑" w:cs="宋体"/>
                <w:b/>
                <w:color w:val="000000"/>
                <w:kern w:val="0"/>
                <w:szCs w:val="21"/>
              </w:rPr>
              <w:t>:</w:t>
            </w:r>
            <w:r w:rsidR="00BC2BED">
              <w:rPr>
                <w:rFonts w:ascii="微软雅黑" w:eastAsia="微软雅黑" w:hAnsi="微软雅黑" w:cs="宋体" w:hint="eastAsia"/>
                <w:b/>
                <w:color w:val="000000"/>
                <w:kern w:val="0"/>
                <w:szCs w:val="21"/>
              </w:rPr>
              <w:t>198</w:t>
            </w:r>
            <w:r w:rsidR="00A62433">
              <w:rPr>
                <w:rFonts w:ascii="微软雅黑" w:eastAsia="微软雅黑" w:hAnsi="微软雅黑" w:cs="宋体" w:hint="eastAsia"/>
                <w:b/>
                <w:color w:val="000000"/>
                <w:kern w:val="0"/>
                <w:szCs w:val="21"/>
              </w:rPr>
              <w:t>6年12月</w:t>
            </w:r>
          </w:p>
        </w:tc>
      </w:tr>
      <w:tr w:rsidR="002960E3" w:rsidRPr="002960E3" w:rsidTr="002960E3">
        <w:trPr>
          <w:trHeight w:val="357"/>
        </w:trPr>
        <w:tc>
          <w:tcPr>
            <w:tcW w:w="1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960E3" w:rsidRPr="002960E3" w:rsidRDefault="002960E3" w:rsidP="002960E3">
            <w:pPr>
              <w:widowControl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 w:val="20"/>
              </w:rPr>
            </w:pPr>
            <w:r w:rsidRPr="002960E3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 w:val="20"/>
              </w:rPr>
              <w:t>最高</w:t>
            </w:r>
            <w:r w:rsidR="004F78C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 w:val="20"/>
              </w:rPr>
              <w:t>学历</w:t>
            </w:r>
          </w:p>
        </w:tc>
        <w:tc>
          <w:tcPr>
            <w:tcW w:w="8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960E3" w:rsidRPr="007D57EF" w:rsidRDefault="002960E3" w:rsidP="002960E3">
            <w:pPr>
              <w:widowControl/>
              <w:jc w:val="left"/>
              <w:rPr>
                <w:rFonts w:ascii="微软雅黑" w:eastAsia="微软雅黑" w:hAnsi="微软雅黑" w:cs="宋体"/>
                <w:b/>
                <w:color w:val="000000"/>
                <w:kern w:val="0"/>
                <w:szCs w:val="21"/>
              </w:rPr>
            </w:pPr>
            <w:r w:rsidRPr="007D57EF">
              <w:rPr>
                <w:rFonts w:ascii="微软雅黑" w:eastAsia="微软雅黑" w:hAnsi="微软雅黑" w:cs="宋体"/>
                <w:b/>
                <w:color w:val="000000"/>
                <w:kern w:val="0"/>
                <w:szCs w:val="21"/>
              </w:rPr>
              <w:t>:</w:t>
            </w:r>
            <w:r w:rsidR="00BC2BED">
              <w:rPr>
                <w:rFonts w:ascii="微软雅黑" w:eastAsia="微软雅黑" w:hAnsi="微软雅黑" w:cs="宋体" w:hint="eastAsia"/>
                <w:b/>
                <w:color w:val="000000"/>
                <w:kern w:val="0"/>
                <w:szCs w:val="21"/>
              </w:rPr>
              <w:t>本科</w:t>
            </w:r>
          </w:p>
        </w:tc>
      </w:tr>
    </w:tbl>
    <w:p w:rsidR="002960E3" w:rsidRPr="002B396D" w:rsidRDefault="002B396D" w:rsidP="002B396D">
      <w:pPr>
        <w:ind w:firstLineChars="49" w:firstLine="103"/>
        <w:rPr>
          <w:b/>
        </w:rPr>
      </w:pPr>
      <w:proofErr w:type="gramStart"/>
      <w:r w:rsidRPr="002B396D">
        <w:rPr>
          <w:rFonts w:hint="eastAsia"/>
          <w:b/>
        </w:rPr>
        <w:t>邮</w:t>
      </w:r>
      <w:proofErr w:type="gramEnd"/>
      <w:r>
        <w:rPr>
          <w:rFonts w:hint="eastAsia"/>
          <w:b/>
        </w:rPr>
        <w:t xml:space="preserve">    </w:t>
      </w:r>
      <w:r w:rsidRPr="002B396D">
        <w:rPr>
          <w:rFonts w:hint="eastAsia"/>
          <w:b/>
        </w:rPr>
        <w:t>箱</w:t>
      </w:r>
      <w:r>
        <w:rPr>
          <w:rFonts w:hint="eastAsia"/>
          <w:b/>
        </w:rPr>
        <w:tab/>
        <w:t xml:space="preserve">  </w:t>
      </w:r>
      <w:r w:rsidRPr="002B396D">
        <w:rPr>
          <w:rFonts w:hint="eastAsia"/>
          <w:b/>
        </w:rPr>
        <w:t>:jaedongsw@163.com</w:t>
      </w:r>
    </w:p>
    <w:p w:rsidR="002B396D" w:rsidRPr="002B396D" w:rsidRDefault="002B396D" w:rsidP="002B396D">
      <w:pPr>
        <w:ind w:firstLineChars="49" w:firstLine="103"/>
      </w:pPr>
      <w:r w:rsidRPr="002B396D">
        <w:rPr>
          <w:rFonts w:hint="eastAsia"/>
          <w:b/>
        </w:rPr>
        <w:t>电</w:t>
      </w:r>
      <w:r>
        <w:rPr>
          <w:rFonts w:hint="eastAsia"/>
          <w:b/>
        </w:rPr>
        <w:t xml:space="preserve">     </w:t>
      </w:r>
      <w:r w:rsidRPr="002B396D">
        <w:rPr>
          <w:rFonts w:hint="eastAsia"/>
          <w:b/>
        </w:rPr>
        <w:t>话</w:t>
      </w:r>
      <w:r>
        <w:rPr>
          <w:rFonts w:hint="eastAsia"/>
          <w:b/>
        </w:rPr>
        <w:tab/>
        <w:t xml:space="preserve">  </w:t>
      </w:r>
      <w:r w:rsidRPr="002B396D">
        <w:rPr>
          <w:rFonts w:hint="eastAsia"/>
          <w:b/>
        </w:rPr>
        <w:t>:13302188768</w:t>
      </w:r>
    </w:p>
    <w:tbl>
      <w:tblPr>
        <w:tblW w:w="10649" w:type="dxa"/>
        <w:shd w:val="clear" w:color="auto" w:fill="5F81AA"/>
        <w:tblLook w:val="04A0" w:firstRow="1" w:lastRow="0" w:firstColumn="1" w:lastColumn="0" w:noHBand="0" w:noVBand="1"/>
      </w:tblPr>
      <w:tblGrid>
        <w:gridCol w:w="10649"/>
      </w:tblGrid>
      <w:tr w:rsidR="00117515" w:rsidRPr="006D632F" w:rsidTr="002960E3">
        <w:trPr>
          <w:trHeight w:val="351"/>
        </w:trPr>
        <w:tc>
          <w:tcPr>
            <w:tcW w:w="10649" w:type="dxa"/>
            <w:shd w:val="clear" w:color="auto" w:fill="E36C0A"/>
            <w:vAlign w:val="center"/>
          </w:tcPr>
          <w:p w:rsidR="00117515" w:rsidRPr="00117515" w:rsidRDefault="00F26017" w:rsidP="00117515">
            <w:pPr>
              <w:pStyle w:val="af"/>
              <w:rPr>
                <w:rFonts w:ascii="黑体" w:eastAsia="黑体" w:hAnsi="Arial" w:cs="Arial"/>
                <w:sz w:val="20"/>
                <w:szCs w:val="20"/>
              </w:rPr>
            </w:pPr>
            <w:r>
              <w:rPr>
                <w:rFonts w:ascii="黑体" w:eastAsia="黑体" w:hAnsi="Arial" w:cs="Arial" w:hint="eastAsia"/>
                <w:b/>
                <w:color w:val="FFFFFF"/>
                <w:sz w:val="20"/>
                <w:szCs w:val="20"/>
              </w:rPr>
              <w:t>顾问简评</w:t>
            </w:r>
          </w:p>
        </w:tc>
      </w:tr>
    </w:tbl>
    <w:p w:rsidR="00BC2BED" w:rsidRPr="00075B46" w:rsidRDefault="00BC2BED" w:rsidP="00BC2BED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</w:t>
      </w:r>
      <w:r w:rsidR="000753C3">
        <w:rPr>
          <w:rFonts w:ascii="微软雅黑" w:eastAsia="微软雅黑" w:hAnsi="微软雅黑" w:hint="eastAsia"/>
        </w:rPr>
        <w:t>4</w:t>
      </w:r>
      <w:r w:rsidRPr="00075B46">
        <w:rPr>
          <w:rFonts w:ascii="微软雅黑" w:eastAsia="微软雅黑" w:hAnsi="微软雅黑" w:hint="eastAsia"/>
        </w:rPr>
        <w:t>年</w:t>
      </w:r>
      <w:r>
        <w:rPr>
          <w:rFonts w:ascii="微软雅黑" w:eastAsia="微软雅黑" w:hAnsi="微软雅黑" w:hint="eastAsia"/>
        </w:rPr>
        <w:t>前端开发经验，后端熟悉C++、</w:t>
      </w:r>
      <w:proofErr w:type="spellStart"/>
      <w:r>
        <w:rPr>
          <w:rFonts w:ascii="微软雅黑" w:eastAsia="微软雅黑" w:hAnsi="微软雅黑" w:hint="eastAsia"/>
        </w:rPr>
        <w:t>php</w:t>
      </w:r>
      <w:proofErr w:type="spellEnd"/>
      <w:r>
        <w:rPr>
          <w:rFonts w:ascii="微软雅黑" w:eastAsia="微软雅黑" w:hAnsi="微软雅黑" w:hint="eastAsia"/>
        </w:rPr>
        <w:t>、node.js,对算法有一定程度理解</w:t>
      </w:r>
    </w:p>
    <w:p w:rsidR="00BC2BED" w:rsidRPr="00075B46" w:rsidRDefault="00BC2BED" w:rsidP="00BC2BED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</w:t>
      </w:r>
      <w:r w:rsidRPr="00075B46">
        <w:rPr>
          <w:rFonts w:ascii="微软雅黑" w:eastAsia="微软雅黑" w:hAnsi="微软雅黑" w:hint="eastAsia"/>
        </w:rPr>
        <w:t>熟练使用HTML5，CSS</w:t>
      </w:r>
      <w:r>
        <w:rPr>
          <w:rFonts w:ascii="微软雅黑" w:eastAsia="微软雅黑" w:hAnsi="微软雅黑" w:hint="eastAsia"/>
        </w:rPr>
        <w:t xml:space="preserve"> </w:t>
      </w:r>
      <w:r w:rsidRPr="00075B46">
        <w:rPr>
          <w:rFonts w:ascii="微软雅黑" w:eastAsia="微软雅黑" w:hAnsi="微软雅黑" w:hint="eastAsia"/>
        </w:rPr>
        <w:t>,</w:t>
      </w:r>
      <w:r>
        <w:rPr>
          <w:rFonts w:ascii="微软雅黑" w:eastAsia="微软雅黑" w:hAnsi="微软雅黑" w:hint="eastAsia"/>
        </w:rPr>
        <w:t xml:space="preserve"> </w:t>
      </w:r>
      <w:proofErr w:type="spellStart"/>
      <w:r>
        <w:rPr>
          <w:rFonts w:ascii="微软雅黑" w:eastAsia="微软雅黑" w:hAnsi="微软雅黑" w:hint="eastAsia"/>
        </w:rPr>
        <w:t>js</w:t>
      </w:r>
      <w:proofErr w:type="spellEnd"/>
      <w:r>
        <w:rPr>
          <w:rFonts w:ascii="微软雅黑" w:eastAsia="微软雅黑" w:hAnsi="微软雅黑" w:hint="eastAsia"/>
        </w:rPr>
        <w:t xml:space="preserve"> ,</w:t>
      </w:r>
      <w:r w:rsidRPr="00075B46">
        <w:rPr>
          <w:rFonts w:ascii="微软雅黑" w:eastAsia="微软雅黑" w:hAnsi="微软雅黑" w:hint="eastAsia"/>
        </w:rPr>
        <w:t xml:space="preserve"> ES5/6等；</w:t>
      </w:r>
    </w:p>
    <w:p w:rsidR="00BC2BED" w:rsidRPr="00075B46" w:rsidRDefault="00BC2BED" w:rsidP="00BC2BED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</w:t>
      </w:r>
      <w:proofErr w:type="gramStart"/>
      <w:r w:rsidRPr="00075B46">
        <w:rPr>
          <w:rFonts w:ascii="微软雅黑" w:eastAsia="微软雅黑" w:hAnsi="微软雅黑" w:hint="eastAsia"/>
        </w:rPr>
        <w:t>常用库</w:t>
      </w:r>
      <w:proofErr w:type="gramEnd"/>
      <w:r w:rsidRPr="00075B46">
        <w:rPr>
          <w:rFonts w:ascii="微软雅黑" w:eastAsia="微软雅黑" w:hAnsi="微软雅黑" w:hint="eastAsia"/>
        </w:rPr>
        <w:t>/框架有：</w:t>
      </w:r>
      <w:proofErr w:type="spellStart"/>
      <w:r w:rsidRPr="00075B46">
        <w:rPr>
          <w:rFonts w:ascii="微软雅黑" w:eastAsia="微软雅黑" w:hAnsi="微软雅黑" w:hint="eastAsia"/>
        </w:rPr>
        <w:t>jQuery</w:t>
      </w:r>
      <w:proofErr w:type="spellEnd"/>
      <w:r w:rsidRPr="00075B46">
        <w:rPr>
          <w:rFonts w:ascii="微软雅黑" w:eastAsia="微软雅黑" w:hAnsi="微软雅黑" w:hint="eastAsia"/>
        </w:rPr>
        <w:t>/</w:t>
      </w:r>
      <w:proofErr w:type="spellStart"/>
      <w:r w:rsidRPr="00075B46">
        <w:rPr>
          <w:rFonts w:ascii="微软雅黑" w:eastAsia="微软雅黑" w:hAnsi="微软雅黑" w:hint="eastAsia"/>
        </w:rPr>
        <w:t>Zepto</w:t>
      </w:r>
      <w:proofErr w:type="spellEnd"/>
      <w:r w:rsidRPr="00075B46">
        <w:rPr>
          <w:rFonts w:ascii="微软雅黑" w:eastAsia="微软雅黑" w:hAnsi="微软雅黑" w:hint="eastAsia"/>
        </w:rPr>
        <w:t>、</w:t>
      </w:r>
      <w:proofErr w:type="spellStart"/>
      <w:r w:rsidRPr="00075B46">
        <w:rPr>
          <w:rFonts w:ascii="微软雅黑" w:eastAsia="微软雅黑" w:hAnsi="微软雅黑" w:hint="eastAsia"/>
        </w:rPr>
        <w:t>AngualrJS</w:t>
      </w:r>
      <w:proofErr w:type="spellEnd"/>
      <w:r w:rsidRPr="00075B46">
        <w:rPr>
          <w:rFonts w:ascii="微软雅黑" w:eastAsia="微软雅黑" w:hAnsi="微软雅黑" w:hint="eastAsia"/>
        </w:rPr>
        <w:t>、</w:t>
      </w:r>
      <w:proofErr w:type="spellStart"/>
      <w:r w:rsidRPr="00075B46">
        <w:rPr>
          <w:rFonts w:ascii="微软雅黑" w:eastAsia="微软雅黑" w:hAnsi="微软雅黑" w:hint="eastAsia"/>
        </w:rPr>
        <w:t>ReactJS</w:t>
      </w:r>
      <w:proofErr w:type="spellEnd"/>
      <w:r w:rsidRPr="00075B46">
        <w:rPr>
          <w:rFonts w:ascii="微软雅黑" w:eastAsia="微软雅黑" w:hAnsi="微软雅黑" w:hint="eastAsia"/>
        </w:rPr>
        <w:t>；</w:t>
      </w:r>
    </w:p>
    <w:p w:rsidR="00BC2BED" w:rsidRPr="00075B46" w:rsidRDefault="00BC2BED" w:rsidP="00BC2BED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4.</w:t>
      </w:r>
      <w:r w:rsidRPr="00075B46">
        <w:rPr>
          <w:rFonts w:ascii="微软雅黑" w:eastAsia="微软雅黑" w:hAnsi="微软雅黑" w:hint="eastAsia"/>
        </w:rPr>
        <w:t xml:space="preserve">熟练使用grunt, gulp, </w:t>
      </w:r>
      <w:proofErr w:type="spellStart"/>
      <w:r w:rsidRPr="00075B46">
        <w:rPr>
          <w:rFonts w:ascii="微软雅黑" w:eastAsia="微软雅黑" w:hAnsi="微软雅黑" w:hint="eastAsia"/>
        </w:rPr>
        <w:t>webpack</w:t>
      </w:r>
      <w:proofErr w:type="spellEnd"/>
      <w:r w:rsidRPr="00075B46">
        <w:rPr>
          <w:rFonts w:ascii="微软雅黑" w:eastAsia="微软雅黑" w:hAnsi="微软雅黑" w:hint="eastAsia"/>
        </w:rPr>
        <w:t>等自动化开发工具</w:t>
      </w:r>
    </w:p>
    <w:p w:rsidR="00BC2BED" w:rsidRPr="00075B46" w:rsidRDefault="00BC2BED" w:rsidP="00BC2BED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5.</w:t>
      </w:r>
      <w:r w:rsidRPr="00075B46">
        <w:rPr>
          <w:rFonts w:ascii="微软雅黑" w:eastAsia="微软雅黑" w:hAnsi="微软雅黑" w:hint="eastAsia"/>
        </w:rPr>
        <w:t>了解</w:t>
      </w:r>
      <w:proofErr w:type="spellStart"/>
      <w:r w:rsidRPr="00075B46">
        <w:rPr>
          <w:rFonts w:ascii="微软雅黑" w:eastAsia="微软雅黑" w:hAnsi="微软雅黑" w:hint="eastAsia"/>
        </w:rPr>
        <w:t>mysql</w:t>
      </w:r>
      <w:proofErr w:type="spellEnd"/>
      <w:r w:rsidRPr="00075B46">
        <w:rPr>
          <w:rFonts w:ascii="微软雅黑" w:eastAsia="微软雅黑" w:hAnsi="微软雅黑" w:hint="eastAsia"/>
        </w:rPr>
        <w:t>等数据库以及一些</w:t>
      </w:r>
      <w:proofErr w:type="spellStart"/>
      <w:r w:rsidRPr="00075B46">
        <w:rPr>
          <w:rFonts w:ascii="微软雅黑" w:eastAsia="微软雅黑" w:hAnsi="微软雅黑" w:hint="eastAsia"/>
        </w:rPr>
        <w:t>linux</w:t>
      </w:r>
      <w:proofErr w:type="spellEnd"/>
      <w:r w:rsidRPr="00075B46">
        <w:rPr>
          <w:rFonts w:ascii="微软雅黑" w:eastAsia="微软雅黑" w:hAnsi="微软雅黑" w:hint="eastAsia"/>
        </w:rPr>
        <w:t>脚本；</w:t>
      </w:r>
    </w:p>
    <w:p w:rsidR="00BC2BED" w:rsidRPr="00075B46" w:rsidRDefault="00BC2BED" w:rsidP="00BC2BED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6</w:t>
      </w:r>
      <w:r w:rsidRPr="00075B46">
        <w:rPr>
          <w:rFonts w:ascii="微软雅黑" w:eastAsia="微软雅黑" w:hAnsi="微软雅黑" w:hint="eastAsia"/>
        </w:rPr>
        <w:t>后端熟悉</w:t>
      </w:r>
      <w:proofErr w:type="spellStart"/>
      <w:r>
        <w:rPr>
          <w:rFonts w:ascii="微软雅黑" w:eastAsia="微软雅黑" w:hAnsi="微软雅黑" w:hint="eastAsia"/>
        </w:rPr>
        <w:t>php</w:t>
      </w:r>
      <w:proofErr w:type="spellEnd"/>
      <w:r>
        <w:rPr>
          <w:rFonts w:ascii="微软雅黑" w:eastAsia="微软雅黑" w:hAnsi="微软雅黑" w:hint="eastAsia"/>
        </w:rPr>
        <w:t>、node.js/</w:t>
      </w:r>
      <w:r w:rsidRPr="00075B46">
        <w:rPr>
          <w:rFonts w:ascii="微软雅黑" w:eastAsia="微软雅黑" w:hAnsi="微软雅黑" w:hint="eastAsia"/>
        </w:rPr>
        <w:t>express框架，熟悉sublime Text、</w:t>
      </w:r>
      <w:proofErr w:type="spellStart"/>
      <w:r w:rsidRPr="00075B46">
        <w:rPr>
          <w:rFonts w:ascii="微软雅黑" w:eastAsia="微软雅黑" w:hAnsi="微软雅黑" w:hint="eastAsia"/>
        </w:rPr>
        <w:t>webstorm</w:t>
      </w:r>
      <w:proofErr w:type="spellEnd"/>
      <w:r w:rsidRPr="00075B46">
        <w:rPr>
          <w:rFonts w:ascii="微软雅黑" w:eastAsia="微软雅黑" w:hAnsi="微软雅黑" w:hint="eastAsia"/>
        </w:rPr>
        <w:t>等IDE；</w:t>
      </w:r>
    </w:p>
    <w:p w:rsidR="00BC2BED" w:rsidRPr="003A6354" w:rsidRDefault="00BC2BED" w:rsidP="00BC2BED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7.985、211学历背景，</w:t>
      </w:r>
      <w:r w:rsidRPr="00075B46">
        <w:rPr>
          <w:rFonts w:ascii="微软雅黑" w:eastAsia="微软雅黑" w:hAnsi="微软雅黑" w:hint="eastAsia"/>
        </w:rPr>
        <w:t>具备较好的沟通能力，优秀的抗压能力，对新技术有热忱的专</w:t>
      </w:r>
      <w:proofErr w:type="gramStart"/>
      <w:r w:rsidRPr="00075B46">
        <w:rPr>
          <w:rFonts w:ascii="微软雅黑" w:eastAsia="微软雅黑" w:hAnsi="微软雅黑" w:hint="eastAsia"/>
        </w:rPr>
        <w:t>研</w:t>
      </w:r>
      <w:proofErr w:type="gramEnd"/>
      <w:r w:rsidRPr="00075B46">
        <w:rPr>
          <w:rFonts w:ascii="微软雅黑" w:eastAsia="微软雅黑" w:hAnsi="微软雅黑" w:hint="eastAsia"/>
        </w:rPr>
        <w:t>精神；</w:t>
      </w:r>
    </w:p>
    <w:p w:rsidR="00117515" w:rsidRDefault="00BC2BED" w:rsidP="009153AE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8.中兴研发团队人事产生重大变故，寻求互联网平台做技术深耕。</w:t>
      </w:r>
    </w:p>
    <w:tbl>
      <w:tblPr>
        <w:tblW w:w="5015" w:type="pct"/>
        <w:shd w:val="clear" w:color="auto" w:fill="E36C0A"/>
        <w:tblLook w:val="04A0" w:firstRow="1" w:lastRow="0" w:firstColumn="1" w:lastColumn="0" w:noHBand="0" w:noVBand="1"/>
      </w:tblPr>
      <w:tblGrid>
        <w:gridCol w:w="10714"/>
      </w:tblGrid>
      <w:tr w:rsidR="00117515" w:rsidRPr="006D632F" w:rsidTr="002960E3">
        <w:trPr>
          <w:trHeight w:val="291"/>
        </w:trPr>
        <w:tc>
          <w:tcPr>
            <w:tcW w:w="5000" w:type="pct"/>
            <w:shd w:val="clear" w:color="auto" w:fill="E36C0A"/>
            <w:vAlign w:val="center"/>
          </w:tcPr>
          <w:p w:rsidR="00117515" w:rsidRPr="006D632F" w:rsidRDefault="00117515" w:rsidP="00117515">
            <w:pPr>
              <w:pStyle w:val="af"/>
              <w:rPr>
                <w:rFonts w:ascii="黑体" w:eastAsia="黑体" w:hAnsi="Arial" w:cs="Arial"/>
                <w:b/>
                <w:color w:val="FFFFFF"/>
                <w:sz w:val="20"/>
                <w:szCs w:val="20"/>
              </w:rPr>
            </w:pPr>
            <w:r w:rsidRPr="006D632F">
              <w:rPr>
                <w:rFonts w:ascii="黑体" w:eastAsia="黑体" w:hAnsi="Arial" w:cs="Arial" w:hint="eastAsia"/>
                <w:b/>
                <w:color w:val="FFFFFF"/>
                <w:sz w:val="20"/>
                <w:szCs w:val="20"/>
              </w:rPr>
              <w:t>工作经历*</w:t>
            </w:r>
          </w:p>
        </w:tc>
      </w:tr>
    </w:tbl>
    <w:p w:rsidR="000B72CA" w:rsidRPr="00BC2BED" w:rsidRDefault="00BC2BED" w:rsidP="00BC2BED">
      <w:pPr>
        <w:spacing w:line="0" w:lineRule="atLeast"/>
        <w:rPr>
          <w:rFonts w:ascii="微软雅黑" w:eastAsia="微软雅黑" w:hAnsi="微软雅黑"/>
          <w:b/>
        </w:rPr>
      </w:pPr>
      <w:r w:rsidRPr="00BC2BED">
        <w:rPr>
          <w:rFonts w:ascii="微软雅黑" w:eastAsia="微软雅黑" w:hAnsi="微软雅黑" w:hint="eastAsia"/>
          <w:b/>
        </w:rPr>
        <w:t>2016.11-</w:t>
      </w:r>
      <w:r w:rsidR="00900FDB">
        <w:rPr>
          <w:rFonts w:ascii="微软雅黑" w:eastAsia="微软雅黑" w:hAnsi="微软雅黑" w:hint="eastAsia"/>
          <w:b/>
        </w:rPr>
        <w:t>2017.3</w:t>
      </w:r>
      <w:r w:rsidRPr="00BC2BED">
        <w:rPr>
          <w:rFonts w:ascii="微软雅黑" w:eastAsia="微软雅黑" w:hAnsi="微软雅黑" w:hint="eastAsia"/>
          <w:b/>
        </w:rPr>
        <w:t xml:space="preserve">                          ZTE</w:t>
      </w:r>
      <w:r w:rsidR="001A3E40">
        <w:rPr>
          <w:rFonts w:ascii="微软雅黑" w:eastAsia="微软雅黑" w:hAnsi="微软雅黑" w:hint="eastAsia"/>
          <w:b/>
        </w:rPr>
        <w:t>中兴手机论坛</w:t>
      </w:r>
      <w:r w:rsidRPr="00BC2BED">
        <w:rPr>
          <w:rFonts w:ascii="微软雅黑" w:eastAsia="微软雅黑" w:hAnsi="微软雅黑" w:hint="eastAsia"/>
          <w:b/>
        </w:rPr>
        <w:t xml:space="preserve">                            前端高级工程师</w:t>
      </w:r>
    </w:p>
    <w:p w:rsidR="00BC2BED" w:rsidRPr="00BC2BED" w:rsidRDefault="00BC2BED" w:rsidP="00BC2BED">
      <w:pPr>
        <w:spacing w:line="0" w:lineRule="atLeast"/>
        <w:rPr>
          <w:rFonts w:ascii="微软雅黑" w:eastAsia="微软雅黑" w:hAnsi="微软雅黑" w:cs="Arial"/>
          <w:bCs/>
          <w:kern w:val="0"/>
          <w:szCs w:val="21"/>
        </w:rPr>
      </w:pPr>
      <w:r>
        <w:rPr>
          <w:rFonts w:ascii="微软雅黑" w:eastAsia="微软雅黑" w:hAnsi="微软雅黑" w:cs="Arial" w:hint="eastAsia"/>
          <w:bCs/>
          <w:kern w:val="0"/>
          <w:szCs w:val="21"/>
        </w:rPr>
        <w:t>1、</w:t>
      </w:r>
      <w:r w:rsidRPr="00BC2BED">
        <w:rPr>
          <w:rFonts w:ascii="微软雅黑" w:eastAsia="微软雅黑" w:hAnsi="微软雅黑" w:cs="Arial" w:hint="eastAsia"/>
          <w:bCs/>
          <w:kern w:val="0"/>
          <w:szCs w:val="21"/>
        </w:rPr>
        <w:t>PC端和移动</w:t>
      </w:r>
      <w:proofErr w:type="gramStart"/>
      <w:r w:rsidRPr="00BC2BED">
        <w:rPr>
          <w:rFonts w:ascii="微软雅黑" w:eastAsia="微软雅黑" w:hAnsi="微软雅黑" w:cs="Arial" w:hint="eastAsia"/>
          <w:bCs/>
          <w:kern w:val="0"/>
          <w:szCs w:val="21"/>
        </w:rPr>
        <w:t>端市场</w:t>
      </w:r>
      <w:proofErr w:type="gramEnd"/>
      <w:r w:rsidRPr="00BC2BED">
        <w:rPr>
          <w:rFonts w:ascii="微软雅黑" w:eastAsia="微软雅黑" w:hAnsi="微软雅黑" w:cs="Arial" w:hint="eastAsia"/>
          <w:bCs/>
          <w:kern w:val="0"/>
          <w:szCs w:val="21"/>
        </w:rPr>
        <w:t>活动的前端开发；</w:t>
      </w:r>
      <w:r w:rsidRPr="00BC2BED">
        <w:rPr>
          <w:rFonts w:ascii="微软雅黑" w:eastAsia="微软雅黑" w:hAnsi="微软雅黑" w:cs="Arial"/>
          <w:bCs/>
          <w:kern w:val="0"/>
          <w:szCs w:val="21"/>
        </w:rPr>
        <w:t xml:space="preserve"> </w:t>
      </w:r>
    </w:p>
    <w:p w:rsidR="00BC2BED" w:rsidRPr="00BC2BED" w:rsidRDefault="00BC2BED" w:rsidP="00BC2BED">
      <w:pPr>
        <w:spacing w:line="0" w:lineRule="atLeast"/>
        <w:rPr>
          <w:rFonts w:ascii="微软雅黑" w:eastAsia="微软雅黑" w:hAnsi="微软雅黑" w:cs="Arial"/>
          <w:bCs/>
          <w:kern w:val="0"/>
          <w:szCs w:val="21"/>
        </w:rPr>
      </w:pPr>
      <w:r>
        <w:rPr>
          <w:rFonts w:ascii="微软雅黑" w:eastAsia="微软雅黑" w:hAnsi="微软雅黑" w:cs="Arial" w:hint="eastAsia"/>
          <w:bCs/>
          <w:kern w:val="0"/>
          <w:szCs w:val="21"/>
        </w:rPr>
        <w:t>2、</w:t>
      </w:r>
      <w:r w:rsidRPr="00BC2BED">
        <w:rPr>
          <w:rFonts w:ascii="微软雅黑" w:eastAsia="微软雅黑" w:hAnsi="微软雅黑" w:cs="Arial" w:hint="eastAsia"/>
          <w:bCs/>
          <w:kern w:val="0"/>
          <w:szCs w:val="21"/>
        </w:rPr>
        <w:t>网站整体运营前端技术支持；</w:t>
      </w:r>
      <w:r w:rsidRPr="00BC2BED">
        <w:rPr>
          <w:rFonts w:ascii="微软雅黑" w:eastAsia="微软雅黑" w:hAnsi="微软雅黑" w:cs="Arial"/>
          <w:bCs/>
          <w:kern w:val="0"/>
          <w:szCs w:val="21"/>
        </w:rPr>
        <w:t xml:space="preserve"> </w:t>
      </w:r>
    </w:p>
    <w:p w:rsidR="00BC2BED" w:rsidRPr="00BC2BED" w:rsidRDefault="00BC2BED" w:rsidP="00BC2BED">
      <w:pPr>
        <w:spacing w:line="0" w:lineRule="atLeast"/>
        <w:rPr>
          <w:rFonts w:ascii="微软雅黑" w:eastAsia="微软雅黑" w:hAnsi="微软雅黑" w:cs="Arial"/>
          <w:bCs/>
          <w:kern w:val="0"/>
          <w:szCs w:val="21"/>
        </w:rPr>
      </w:pPr>
      <w:r>
        <w:rPr>
          <w:rFonts w:ascii="微软雅黑" w:eastAsia="微软雅黑" w:hAnsi="微软雅黑" w:cs="Arial" w:hint="eastAsia"/>
          <w:bCs/>
          <w:kern w:val="0"/>
          <w:szCs w:val="21"/>
        </w:rPr>
        <w:t>3、</w:t>
      </w:r>
      <w:r w:rsidRPr="00BC2BED">
        <w:rPr>
          <w:rFonts w:ascii="微软雅黑" w:eastAsia="微软雅黑" w:hAnsi="微软雅黑" w:cs="Arial" w:hint="eastAsia"/>
          <w:bCs/>
          <w:kern w:val="0"/>
          <w:szCs w:val="21"/>
        </w:rPr>
        <w:t>App的H5开发；</w:t>
      </w:r>
    </w:p>
    <w:p w:rsidR="00117515" w:rsidRPr="00BC2BED" w:rsidRDefault="00BC2BED" w:rsidP="00BC2BED">
      <w:pPr>
        <w:spacing w:line="0" w:lineRule="atLeast"/>
        <w:rPr>
          <w:rFonts w:ascii="微软雅黑" w:eastAsia="微软雅黑" w:hAnsi="微软雅黑"/>
          <w:b/>
        </w:rPr>
      </w:pPr>
      <w:r w:rsidRPr="00BC2BED">
        <w:rPr>
          <w:rFonts w:ascii="微软雅黑" w:eastAsia="微软雅黑" w:hAnsi="微软雅黑"/>
          <w:b/>
          <w:noProof/>
        </w:rPr>
        <w:t>201</w:t>
      </w:r>
      <w:r w:rsidR="00DF6B49">
        <w:rPr>
          <w:rFonts w:ascii="微软雅黑" w:eastAsia="微软雅黑" w:hAnsi="微软雅黑" w:hint="eastAsia"/>
          <w:b/>
          <w:noProof/>
        </w:rPr>
        <w:t>6</w:t>
      </w:r>
      <w:r w:rsidRPr="00BC2BED">
        <w:rPr>
          <w:rFonts w:ascii="微软雅黑" w:eastAsia="微软雅黑" w:hAnsi="微软雅黑"/>
          <w:b/>
          <w:noProof/>
        </w:rPr>
        <w:t>-0</w:t>
      </w:r>
      <w:r w:rsidR="00DF6B49">
        <w:rPr>
          <w:rFonts w:ascii="微软雅黑" w:eastAsia="微软雅黑" w:hAnsi="微软雅黑" w:hint="eastAsia"/>
          <w:b/>
          <w:noProof/>
        </w:rPr>
        <w:t>3</w:t>
      </w:r>
      <w:r w:rsidR="008D014B" w:rsidRPr="00BC2BED">
        <w:rPr>
          <w:rFonts w:ascii="微软雅黑" w:eastAsia="微软雅黑" w:hAnsi="微软雅黑"/>
          <w:b/>
        </w:rPr>
        <w:t>—</w:t>
      </w:r>
      <w:r w:rsidRPr="00BC2BED">
        <w:rPr>
          <w:rFonts w:ascii="微软雅黑" w:eastAsia="微软雅黑" w:hAnsi="微软雅黑"/>
          <w:b/>
          <w:noProof/>
        </w:rPr>
        <w:t>2016-</w:t>
      </w:r>
      <w:r w:rsidRPr="00BC2BED">
        <w:rPr>
          <w:rFonts w:ascii="微软雅黑" w:eastAsia="微软雅黑" w:hAnsi="微软雅黑" w:hint="eastAsia"/>
          <w:b/>
          <w:noProof/>
        </w:rPr>
        <w:t>6</w:t>
      </w:r>
      <w:r w:rsidR="00B81C35" w:rsidRPr="00BC2BED">
        <w:rPr>
          <w:rFonts w:ascii="微软雅黑" w:eastAsia="微软雅黑" w:hAnsi="微软雅黑"/>
          <w:b/>
        </w:rPr>
        <w:tab/>
      </w:r>
      <w:r w:rsidR="00B81C35" w:rsidRPr="00BC2BED">
        <w:rPr>
          <w:rFonts w:ascii="微软雅黑" w:eastAsia="微软雅黑" w:hAnsi="微软雅黑"/>
          <w:b/>
        </w:rPr>
        <w:tab/>
      </w:r>
      <w:r w:rsidRPr="00BC2BED">
        <w:rPr>
          <w:rFonts w:ascii="微软雅黑" w:eastAsia="微软雅黑" w:hAnsi="微软雅黑" w:hint="eastAsia"/>
          <w:b/>
        </w:rPr>
        <w:t xml:space="preserve">                  </w:t>
      </w:r>
      <w:r w:rsidR="00B81C35" w:rsidRPr="00BC2BED">
        <w:rPr>
          <w:rFonts w:ascii="微软雅黑" w:eastAsia="微软雅黑" w:hAnsi="微软雅黑"/>
          <w:b/>
          <w:noProof/>
        </w:rPr>
        <w:t>腾讯</w:t>
      </w:r>
      <w:r w:rsidRPr="00BC2BED">
        <w:rPr>
          <w:rFonts w:ascii="微软雅黑" w:eastAsia="微软雅黑" w:hAnsi="微软雅黑" w:hint="eastAsia"/>
          <w:b/>
          <w:noProof/>
        </w:rPr>
        <w:t>.</w:t>
      </w:r>
      <w:r w:rsidR="00B81C35" w:rsidRPr="00BC2BED">
        <w:rPr>
          <w:rFonts w:ascii="微软雅黑" w:eastAsia="微软雅黑" w:hAnsi="微软雅黑"/>
          <w:b/>
          <w:noProof/>
        </w:rPr>
        <w:t>大燕网</w:t>
      </w:r>
      <w:r w:rsidR="0015211D">
        <w:rPr>
          <w:rFonts w:ascii="微软雅黑" w:eastAsia="微软雅黑" w:hAnsi="微软雅黑" w:hint="eastAsia"/>
          <w:b/>
          <w:noProof/>
        </w:rPr>
        <w:t>（廊坊</w:t>
      </w:r>
      <w:r w:rsidR="000C3356">
        <w:rPr>
          <w:rFonts w:ascii="微软雅黑" w:eastAsia="微软雅黑" w:hAnsi="微软雅黑" w:hint="eastAsia"/>
          <w:b/>
          <w:noProof/>
        </w:rPr>
        <w:t>站</w:t>
      </w:r>
      <w:r w:rsidR="0015211D">
        <w:rPr>
          <w:rFonts w:ascii="微软雅黑" w:eastAsia="微软雅黑" w:hAnsi="微软雅黑" w:hint="eastAsia"/>
          <w:b/>
          <w:noProof/>
        </w:rPr>
        <w:t>）</w:t>
      </w:r>
      <w:r w:rsidR="006113F6" w:rsidRPr="00BC2BED">
        <w:rPr>
          <w:rFonts w:ascii="微软雅黑" w:eastAsia="微软雅黑" w:hAnsi="微软雅黑"/>
          <w:b/>
        </w:rPr>
        <w:tab/>
      </w:r>
      <w:r w:rsidR="006113F6" w:rsidRPr="00BC2BED">
        <w:rPr>
          <w:rFonts w:ascii="微软雅黑" w:eastAsia="微软雅黑" w:hAnsi="微软雅黑"/>
          <w:b/>
        </w:rPr>
        <w:tab/>
      </w:r>
      <w:r w:rsidR="000C3356">
        <w:rPr>
          <w:rFonts w:ascii="微软雅黑" w:eastAsia="微软雅黑" w:hAnsi="微软雅黑" w:hint="eastAsia"/>
          <w:b/>
        </w:rPr>
        <w:t xml:space="preserve">                    </w:t>
      </w:r>
      <w:r w:rsidRPr="00BC2BED">
        <w:rPr>
          <w:rFonts w:ascii="微软雅黑" w:eastAsia="微软雅黑" w:hAnsi="微软雅黑" w:hint="eastAsia"/>
          <w:b/>
          <w:noProof/>
        </w:rPr>
        <w:t>前端负责人</w:t>
      </w:r>
    </w:p>
    <w:p w:rsidR="00BC2BED" w:rsidRPr="009D1F96" w:rsidRDefault="00BC2BED" w:rsidP="00BC2BED">
      <w:pPr>
        <w:spacing w:line="0" w:lineRule="atLeast"/>
        <w:rPr>
          <w:rFonts w:ascii="微软雅黑" w:eastAsia="微软雅黑" w:hAnsi="微软雅黑" w:cs="Arial"/>
          <w:bCs/>
          <w:kern w:val="0"/>
          <w:szCs w:val="21"/>
        </w:rPr>
      </w:pPr>
      <w:r w:rsidRPr="009D1F96">
        <w:rPr>
          <w:rFonts w:ascii="微软雅黑" w:eastAsia="微软雅黑" w:hAnsi="微软雅黑" w:cs="Arial" w:hint="eastAsia"/>
          <w:bCs/>
          <w:kern w:val="0"/>
          <w:szCs w:val="21"/>
        </w:rPr>
        <w:t>1、前期代码编写</w:t>
      </w:r>
    </w:p>
    <w:p w:rsidR="00BC2BED" w:rsidRPr="009D1F96" w:rsidRDefault="00BC2BED" w:rsidP="00BC2BED">
      <w:pPr>
        <w:spacing w:line="0" w:lineRule="atLeast"/>
        <w:rPr>
          <w:rFonts w:ascii="微软雅黑" w:eastAsia="微软雅黑" w:hAnsi="微软雅黑" w:cs="Arial"/>
          <w:bCs/>
          <w:kern w:val="0"/>
          <w:szCs w:val="21"/>
        </w:rPr>
      </w:pPr>
      <w:r w:rsidRPr="009D1F96">
        <w:rPr>
          <w:rFonts w:ascii="微软雅黑" w:eastAsia="微软雅黑" w:hAnsi="微软雅黑" w:cs="Arial" w:hint="eastAsia"/>
          <w:bCs/>
          <w:kern w:val="0"/>
          <w:szCs w:val="21"/>
        </w:rPr>
        <w:t>2、前端团队搭建</w:t>
      </w:r>
    </w:p>
    <w:p w:rsidR="00BC2BED" w:rsidRPr="009D1F96" w:rsidRDefault="00DF6B49" w:rsidP="00BC2BED">
      <w:pPr>
        <w:spacing w:line="0" w:lineRule="atLeast"/>
        <w:rPr>
          <w:rFonts w:ascii="微软雅黑" w:eastAsia="微软雅黑" w:hAnsi="微软雅黑" w:cs="Arial"/>
          <w:bCs/>
          <w:kern w:val="0"/>
          <w:szCs w:val="21"/>
        </w:rPr>
      </w:pPr>
      <w:r>
        <w:rPr>
          <w:rFonts w:ascii="微软雅黑" w:eastAsia="微软雅黑" w:hAnsi="微软雅黑" w:cs="Arial" w:hint="eastAsia"/>
          <w:bCs/>
          <w:kern w:val="0"/>
          <w:szCs w:val="21"/>
        </w:rPr>
        <w:t>3</w:t>
      </w:r>
      <w:r w:rsidR="00BC2BED" w:rsidRPr="009D1F96">
        <w:rPr>
          <w:rFonts w:ascii="微软雅黑" w:eastAsia="微软雅黑" w:hAnsi="微软雅黑" w:cs="Arial" w:hint="eastAsia"/>
          <w:bCs/>
          <w:kern w:val="0"/>
          <w:szCs w:val="21"/>
        </w:rPr>
        <w:t>、前端技术创新与页面优化</w:t>
      </w:r>
    </w:p>
    <w:p w:rsidR="00BC2BED" w:rsidRDefault="00DF6B49" w:rsidP="00BC2BED">
      <w:pPr>
        <w:spacing w:line="0" w:lineRule="atLeast"/>
        <w:rPr>
          <w:rFonts w:ascii="微软雅黑" w:eastAsia="微软雅黑" w:hAnsi="微软雅黑" w:cs="Arial"/>
          <w:bCs/>
          <w:kern w:val="0"/>
          <w:szCs w:val="21"/>
        </w:rPr>
      </w:pPr>
      <w:r>
        <w:rPr>
          <w:rFonts w:ascii="微软雅黑" w:eastAsia="微软雅黑" w:hAnsi="微软雅黑" w:cs="Arial" w:hint="eastAsia"/>
          <w:bCs/>
          <w:kern w:val="0"/>
          <w:szCs w:val="21"/>
        </w:rPr>
        <w:t>4</w:t>
      </w:r>
      <w:r w:rsidR="00BC2BED" w:rsidRPr="009D1F96">
        <w:rPr>
          <w:rFonts w:ascii="微软雅黑" w:eastAsia="微软雅黑" w:hAnsi="微软雅黑" w:cs="Arial" w:hint="eastAsia"/>
          <w:bCs/>
          <w:kern w:val="0"/>
          <w:szCs w:val="21"/>
        </w:rPr>
        <w:t>、前端开发流程化构建</w:t>
      </w:r>
    </w:p>
    <w:p w:rsidR="00DF6B49" w:rsidRDefault="00DF6B49" w:rsidP="00BC2BED">
      <w:pPr>
        <w:spacing w:line="0" w:lineRule="atLeast"/>
        <w:rPr>
          <w:rFonts w:ascii="微软雅黑" w:eastAsia="微软雅黑" w:hAnsi="微软雅黑" w:cs="Arial"/>
          <w:b/>
          <w:bCs/>
          <w:kern w:val="0"/>
          <w:szCs w:val="21"/>
        </w:rPr>
      </w:pPr>
      <w:r w:rsidRPr="00DF6B49">
        <w:rPr>
          <w:rFonts w:ascii="微软雅黑" w:eastAsia="微软雅黑" w:hAnsi="微软雅黑" w:cs="Arial" w:hint="eastAsia"/>
          <w:b/>
          <w:bCs/>
          <w:kern w:val="0"/>
          <w:szCs w:val="21"/>
        </w:rPr>
        <w:t>2015-5</w:t>
      </w:r>
      <w:r w:rsidRPr="00BC2BED">
        <w:rPr>
          <w:rFonts w:ascii="微软雅黑" w:eastAsia="微软雅黑" w:hAnsi="微软雅黑"/>
          <w:b/>
        </w:rPr>
        <w:t>—</w:t>
      </w:r>
      <w:r w:rsidRPr="00DF6B49">
        <w:rPr>
          <w:rFonts w:ascii="微软雅黑" w:eastAsia="微软雅黑" w:hAnsi="微软雅黑" w:cs="Arial" w:hint="eastAsia"/>
          <w:b/>
          <w:bCs/>
          <w:kern w:val="0"/>
          <w:szCs w:val="21"/>
        </w:rPr>
        <w:t>2016-2</w:t>
      </w:r>
      <w:r>
        <w:rPr>
          <w:rFonts w:ascii="微软雅黑" w:eastAsia="微软雅黑" w:hAnsi="微软雅黑" w:cs="Arial" w:hint="eastAsia"/>
          <w:b/>
          <w:bCs/>
          <w:kern w:val="0"/>
          <w:szCs w:val="21"/>
        </w:rPr>
        <w:tab/>
      </w:r>
      <w:r>
        <w:rPr>
          <w:rFonts w:ascii="微软雅黑" w:eastAsia="微软雅黑" w:hAnsi="微软雅黑" w:cs="Arial" w:hint="eastAsia"/>
          <w:b/>
          <w:bCs/>
          <w:kern w:val="0"/>
          <w:szCs w:val="21"/>
        </w:rPr>
        <w:tab/>
      </w:r>
      <w:r>
        <w:rPr>
          <w:rFonts w:ascii="微软雅黑" w:eastAsia="微软雅黑" w:hAnsi="微软雅黑" w:cs="Arial" w:hint="eastAsia"/>
          <w:b/>
          <w:bCs/>
          <w:kern w:val="0"/>
          <w:szCs w:val="21"/>
        </w:rPr>
        <w:tab/>
      </w:r>
      <w:r>
        <w:rPr>
          <w:rFonts w:ascii="微软雅黑" w:eastAsia="微软雅黑" w:hAnsi="微软雅黑" w:cs="Arial" w:hint="eastAsia"/>
          <w:b/>
          <w:bCs/>
          <w:kern w:val="0"/>
          <w:szCs w:val="21"/>
        </w:rPr>
        <w:tab/>
      </w:r>
      <w:r>
        <w:rPr>
          <w:rFonts w:ascii="微软雅黑" w:eastAsia="微软雅黑" w:hAnsi="微软雅黑" w:cs="Arial" w:hint="eastAsia"/>
          <w:b/>
          <w:bCs/>
          <w:kern w:val="0"/>
          <w:szCs w:val="21"/>
        </w:rPr>
        <w:tab/>
      </w:r>
      <w:r>
        <w:rPr>
          <w:rFonts w:ascii="微软雅黑" w:eastAsia="微软雅黑" w:hAnsi="微软雅黑" w:cs="Arial" w:hint="eastAsia"/>
          <w:b/>
          <w:bCs/>
          <w:kern w:val="0"/>
          <w:szCs w:val="21"/>
        </w:rPr>
        <w:tab/>
      </w:r>
      <w:r>
        <w:rPr>
          <w:rFonts w:ascii="微软雅黑" w:eastAsia="微软雅黑" w:hAnsi="微软雅黑" w:cs="Arial" w:hint="eastAsia"/>
          <w:b/>
          <w:bCs/>
          <w:kern w:val="0"/>
          <w:szCs w:val="21"/>
        </w:rPr>
        <w:tab/>
        <w:t xml:space="preserve">圈子管家          </w:t>
      </w:r>
      <w:r>
        <w:rPr>
          <w:rFonts w:ascii="微软雅黑" w:eastAsia="微软雅黑" w:hAnsi="微软雅黑" w:cs="Arial" w:hint="eastAsia"/>
          <w:b/>
          <w:bCs/>
          <w:kern w:val="0"/>
          <w:szCs w:val="21"/>
        </w:rPr>
        <w:tab/>
      </w:r>
      <w:r>
        <w:rPr>
          <w:rFonts w:ascii="微软雅黑" w:eastAsia="微软雅黑" w:hAnsi="微软雅黑" w:cs="Arial" w:hint="eastAsia"/>
          <w:b/>
          <w:bCs/>
          <w:kern w:val="0"/>
          <w:szCs w:val="21"/>
        </w:rPr>
        <w:tab/>
      </w:r>
      <w:r>
        <w:rPr>
          <w:rFonts w:ascii="微软雅黑" w:eastAsia="微软雅黑" w:hAnsi="微软雅黑" w:cs="Arial" w:hint="eastAsia"/>
          <w:b/>
          <w:bCs/>
          <w:kern w:val="0"/>
          <w:szCs w:val="21"/>
        </w:rPr>
        <w:tab/>
      </w:r>
      <w:r>
        <w:rPr>
          <w:rFonts w:ascii="微软雅黑" w:eastAsia="微软雅黑" w:hAnsi="微软雅黑" w:cs="Arial" w:hint="eastAsia"/>
          <w:b/>
          <w:bCs/>
          <w:kern w:val="0"/>
          <w:szCs w:val="21"/>
        </w:rPr>
        <w:tab/>
      </w:r>
      <w:r>
        <w:rPr>
          <w:rFonts w:ascii="微软雅黑" w:eastAsia="微软雅黑" w:hAnsi="微软雅黑" w:cs="Arial" w:hint="eastAsia"/>
          <w:b/>
          <w:bCs/>
          <w:kern w:val="0"/>
          <w:szCs w:val="21"/>
        </w:rPr>
        <w:tab/>
      </w:r>
      <w:r>
        <w:rPr>
          <w:rFonts w:ascii="微软雅黑" w:eastAsia="微软雅黑" w:hAnsi="微软雅黑" w:cs="Arial" w:hint="eastAsia"/>
          <w:b/>
          <w:bCs/>
          <w:kern w:val="0"/>
          <w:szCs w:val="21"/>
        </w:rPr>
        <w:tab/>
        <w:t>前端工程师</w:t>
      </w:r>
    </w:p>
    <w:p w:rsidR="00DF6B49" w:rsidRPr="00DF6B49" w:rsidRDefault="00DF6B49" w:rsidP="00BC2BED">
      <w:pPr>
        <w:spacing w:line="0" w:lineRule="atLeast"/>
        <w:rPr>
          <w:rFonts w:ascii="微软雅黑" w:eastAsia="微软雅黑" w:hAnsi="微软雅黑" w:cs="Arial"/>
          <w:bCs/>
          <w:kern w:val="0"/>
          <w:szCs w:val="21"/>
        </w:rPr>
      </w:pPr>
      <w:r>
        <w:rPr>
          <w:rFonts w:ascii="微软雅黑" w:eastAsia="微软雅黑" w:hAnsi="微软雅黑" w:cs="Arial" w:hint="eastAsia"/>
          <w:bCs/>
          <w:kern w:val="0"/>
          <w:szCs w:val="21"/>
        </w:rPr>
        <w:t>1、</w:t>
      </w:r>
      <w:proofErr w:type="gramStart"/>
      <w:r>
        <w:rPr>
          <w:rFonts w:ascii="微软雅黑" w:eastAsia="微软雅黑" w:hAnsi="微软雅黑" w:cs="Arial" w:hint="eastAsia"/>
          <w:bCs/>
          <w:kern w:val="0"/>
          <w:szCs w:val="21"/>
        </w:rPr>
        <w:t>负责官网的</w:t>
      </w:r>
      <w:proofErr w:type="gramEnd"/>
      <w:r>
        <w:rPr>
          <w:rFonts w:ascii="微软雅黑" w:eastAsia="微软雅黑" w:hAnsi="微软雅黑" w:cs="Arial" w:hint="eastAsia"/>
          <w:bCs/>
          <w:kern w:val="0"/>
          <w:szCs w:val="21"/>
        </w:rPr>
        <w:t>前端代码开发</w:t>
      </w:r>
    </w:p>
    <w:p w:rsidR="00DF6B49" w:rsidRPr="00DF6B49" w:rsidRDefault="00DF6B49" w:rsidP="00BC2BED">
      <w:pPr>
        <w:spacing w:line="0" w:lineRule="atLeast"/>
        <w:rPr>
          <w:rFonts w:ascii="微软雅黑" w:eastAsia="微软雅黑" w:hAnsi="微软雅黑" w:cs="Arial"/>
          <w:bCs/>
          <w:kern w:val="0"/>
          <w:szCs w:val="21"/>
        </w:rPr>
      </w:pPr>
      <w:r>
        <w:rPr>
          <w:rFonts w:ascii="微软雅黑" w:eastAsia="微软雅黑" w:hAnsi="微软雅黑" w:cs="Arial" w:hint="eastAsia"/>
          <w:bCs/>
          <w:kern w:val="0"/>
          <w:szCs w:val="21"/>
        </w:rPr>
        <w:t>2、负责某些模块的重构和开发</w:t>
      </w:r>
      <w:r>
        <w:rPr>
          <w:rFonts w:ascii="微软雅黑" w:eastAsia="微软雅黑" w:hAnsi="微软雅黑" w:cs="Arial" w:hint="eastAsia"/>
          <w:bCs/>
          <w:kern w:val="0"/>
          <w:szCs w:val="21"/>
        </w:rPr>
        <w:tab/>
      </w:r>
    </w:p>
    <w:p w:rsidR="00DF6B49" w:rsidRPr="00DF6B49" w:rsidRDefault="00DF6B49" w:rsidP="00BC2BED">
      <w:pPr>
        <w:spacing w:line="0" w:lineRule="atLeast"/>
        <w:rPr>
          <w:rFonts w:ascii="微软雅黑" w:eastAsia="微软雅黑" w:hAnsi="微软雅黑" w:cs="Arial"/>
          <w:bCs/>
          <w:kern w:val="0"/>
          <w:szCs w:val="21"/>
        </w:rPr>
      </w:pPr>
      <w:r>
        <w:rPr>
          <w:rFonts w:ascii="微软雅黑" w:eastAsia="微软雅黑" w:hAnsi="微软雅黑" w:cs="Arial" w:hint="eastAsia"/>
          <w:bCs/>
          <w:kern w:val="0"/>
          <w:szCs w:val="21"/>
        </w:rPr>
        <w:t>3、负责APP中的静态H5的开发</w:t>
      </w:r>
    </w:p>
    <w:p w:rsidR="00DF6B49" w:rsidRPr="00DF6B49" w:rsidRDefault="00DF6B49" w:rsidP="00BC2BED">
      <w:pPr>
        <w:spacing w:line="0" w:lineRule="atLeast"/>
        <w:rPr>
          <w:rFonts w:ascii="微软雅黑" w:eastAsia="微软雅黑" w:hAnsi="微软雅黑" w:cs="Arial"/>
          <w:bCs/>
          <w:kern w:val="0"/>
          <w:szCs w:val="21"/>
        </w:rPr>
      </w:pPr>
      <w:r w:rsidRPr="00DF6B49">
        <w:rPr>
          <w:rFonts w:ascii="微软雅黑" w:eastAsia="微软雅黑" w:hAnsi="微软雅黑" w:cs="Arial" w:hint="eastAsia"/>
          <w:bCs/>
          <w:kern w:val="0"/>
          <w:szCs w:val="21"/>
        </w:rPr>
        <w:t>4</w:t>
      </w:r>
      <w:r>
        <w:rPr>
          <w:rFonts w:ascii="微软雅黑" w:eastAsia="微软雅黑" w:hAnsi="微软雅黑" w:cs="Arial" w:hint="eastAsia"/>
          <w:bCs/>
          <w:kern w:val="0"/>
          <w:szCs w:val="21"/>
        </w:rPr>
        <w:t>、学习并使用angular.js开发</w:t>
      </w:r>
    </w:p>
    <w:p w:rsidR="00DF6B49" w:rsidRPr="00DF6B49" w:rsidRDefault="00DF6B49" w:rsidP="00BC2BED">
      <w:pPr>
        <w:spacing w:line="0" w:lineRule="atLeast"/>
        <w:rPr>
          <w:rFonts w:ascii="微软雅黑" w:eastAsia="微软雅黑" w:hAnsi="微软雅黑" w:cs="Arial"/>
          <w:b/>
          <w:bCs/>
          <w:kern w:val="0"/>
          <w:szCs w:val="21"/>
        </w:rPr>
      </w:pPr>
    </w:p>
    <w:p w:rsidR="00117515" w:rsidRPr="00BC2BED" w:rsidRDefault="00900FDB" w:rsidP="00BC2BED">
      <w:pPr>
        <w:spacing w:line="0" w:lineRule="atLeast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/>
          <w:b/>
          <w:noProof/>
        </w:rPr>
        <w:t>2014-</w:t>
      </w:r>
      <w:r>
        <w:rPr>
          <w:rFonts w:ascii="微软雅黑" w:eastAsia="微软雅黑" w:hAnsi="微软雅黑" w:hint="eastAsia"/>
          <w:b/>
          <w:noProof/>
        </w:rPr>
        <w:t>11</w:t>
      </w:r>
      <w:r w:rsidR="008D014B" w:rsidRPr="00BC2BED">
        <w:rPr>
          <w:rFonts w:ascii="微软雅黑" w:eastAsia="微软雅黑" w:hAnsi="微软雅黑"/>
          <w:b/>
        </w:rPr>
        <w:t>—</w:t>
      </w:r>
      <w:r>
        <w:rPr>
          <w:rFonts w:ascii="微软雅黑" w:eastAsia="微软雅黑" w:hAnsi="微软雅黑"/>
          <w:b/>
          <w:noProof/>
        </w:rPr>
        <w:t>2015-0</w:t>
      </w:r>
      <w:r>
        <w:rPr>
          <w:rFonts w:ascii="微软雅黑" w:eastAsia="微软雅黑" w:hAnsi="微软雅黑" w:hint="eastAsia"/>
          <w:b/>
          <w:noProof/>
        </w:rPr>
        <w:t>3</w:t>
      </w:r>
      <w:r w:rsidR="00B81C35" w:rsidRPr="00BC2BED">
        <w:rPr>
          <w:rFonts w:ascii="微软雅黑" w:eastAsia="微软雅黑" w:hAnsi="微软雅黑"/>
          <w:b/>
        </w:rPr>
        <w:tab/>
      </w:r>
      <w:r w:rsidR="00B81C35" w:rsidRPr="00BC2BED">
        <w:rPr>
          <w:rFonts w:ascii="微软雅黑" w:eastAsia="微软雅黑" w:hAnsi="微软雅黑"/>
          <w:b/>
        </w:rPr>
        <w:tab/>
      </w:r>
      <w:r w:rsidR="00BC2BED" w:rsidRPr="00BC2BED">
        <w:rPr>
          <w:rFonts w:ascii="微软雅黑" w:eastAsia="微软雅黑" w:hAnsi="微软雅黑" w:hint="eastAsia"/>
          <w:b/>
        </w:rPr>
        <w:t xml:space="preserve">               </w:t>
      </w:r>
      <w:r w:rsidR="00B81C35" w:rsidRPr="00BC2BED">
        <w:rPr>
          <w:rFonts w:ascii="微软雅黑" w:eastAsia="微软雅黑" w:hAnsi="微软雅黑"/>
          <w:b/>
          <w:noProof/>
        </w:rPr>
        <w:t>北京交控科技公司</w:t>
      </w:r>
      <w:r w:rsidR="006113F6" w:rsidRPr="00BC2BED">
        <w:rPr>
          <w:rFonts w:ascii="微软雅黑" w:eastAsia="微软雅黑" w:hAnsi="微软雅黑"/>
          <w:b/>
        </w:rPr>
        <w:tab/>
      </w:r>
      <w:r w:rsidR="006113F6" w:rsidRPr="00BC2BED">
        <w:rPr>
          <w:rFonts w:ascii="微软雅黑" w:eastAsia="微软雅黑" w:hAnsi="微软雅黑"/>
          <w:b/>
        </w:rPr>
        <w:tab/>
      </w:r>
      <w:r w:rsidR="00BC2BED" w:rsidRPr="00BC2BED">
        <w:rPr>
          <w:rFonts w:ascii="微软雅黑" w:eastAsia="微软雅黑" w:hAnsi="微软雅黑" w:hint="eastAsia"/>
          <w:b/>
        </w:rPr>
        <w:t xml:space="preserve">                     </w:t>
      </w:r>
      <w:r w:rsidR="00BC2BED" w:rsidRPr="00BC2BED">
        <w:rPr>
          <w:rFonts w:ascii="微软雅黑" w:eastAsia="微软雅黑" w:hAnsi="微软雅黑" w:hint="eastAsia"/>
          <w:b/>
          <w:noProof/>
        </w:rPr>
        <w:t>前端工程师</w:t>
      </w:r>
    </w:p>
    <w:p w:rsidR="00BC2BED" w:rsidRDefault="00BC2BED" w:rsidP="00BC2BED">
      <w:pPr>
        <w:spacing w:line="0" w:lineRule="atLeast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/>
          <w:noProof/>
        </w:rPr>
        <w:t>负责公司产品的web前端方面的开发以及维护。</w:t>
      </w:r>
    </w:p>
    <w:p w:rsidR="000B72CA" w:rsidRPr="00BC2BED" w:rsidRDefault="00BC2BED" w:rsidP="00BC2BED">
      <w:pPr>
        <w:spacing w:line="0" w:lineRule="atLeas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t>主要包括：</w:t>
      </w:r>
      <w:r>
        <w:rPr>
          <w:rFonts w:ascii="微软雅黑" w:eastAsia="微软雅黑" w:hAnsi="微软雅黑"/>
          <w:noProof/>
        </w:rPr>
        <w:br/>
        <w:t>1.所有发布版本产品的前端实现以及维护。</w:t>
      </w:r>
      <w:r>
        <w:rPr>
          <w:rFonts w:ascii="微软雅黑" w:eastAsia="微软雅黑" w:hAnsi="微软雅黑"/>
          <w:noProof/>
        </w:rPr>
        <w:br/>
        <w:t>2.内部工具的实现以及维护。</w:t>
      </w:r>
      <w:r>
        <w:rPr>
          <w:rFonts w:ascii="微软雅黑" w:eastAsia="微软雅黑" w:hAnsi="微软雅黑"/>
          <w:noProof/>
        </w:rPr>
        <w:br/>
        <w:t>3.逻辑端辅助实现部分功能。</w:t>
      </w:r>
      <w:r>
        <w:rPr>
          <w:rFonts w:ascii="微软雅黑" w:eastAsia="微软雅黑" w:hAnsi="微软雅黑"/>
          <w:noProof/>
        </w:rPr>
        <w:br/>
        <w:t>4.其他方面的工作。(c++)。</w:t>
      </w:r>
    </w:p>
    <w:p w:rsidR="00117515" w:rsidRPr="00BC2BED" w:rsidRDefault="00900FDB" w:rsidP="00BC2BED">
      <w:pPr>
        <w:spacing w:line="0" w:lineRule="atLeast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/>
          <w:b/>
          <w:noProof/>
        </w:rPr>
        <w:t>2013-</w:t>
      </w:r>
      <w:r>
        <w:rPr>
          <w:rFonts w:ascii="微软雅黑" w:eastAsia="微软雅黑" w:hAnsi="微软雅黑" w:hint="eastAsia"/>
          <w:b/>
          <w:noProof/>
        </w:rPr>
        <w:t>10</w:t>
      </w:r>
      <w:r w:rsidR="008D014B" w:rsidRPr="00BC2BED">
        <w:rPr>
          <w:rFonts w:ascii="微软雅黑" w:eastAsia="微软雅黑" w:hAnsi="微软雅黑"/>
          <w:b/>
        </w:rPr>
        <w:t>—</w:t>
      </w:r>
      <w:r>
        <w:rPr>
          <w:rFonts w:ascii="微软雅黑" w:eastAsia="微软雅黑" w:hAnsi="微软雅黑" w:hint="eastAsia"/>
          <w:b/>
          <w:noProof/>
        </w:rPr>
        <w:t>2014.02</w:t>
      </w:r>
      <w:r w:rsidR="00B81C35" w:rsidRPr="00BC2BED">
        <w:rPr>
          <w:rFonts w:ascii="微软雅黑" w:eastAsia="微软雅黑" w:hAnsi="微软雅黑"/>
          <w:b/>
        </w:rPr>
        <w:tab/>
      </w:r>
      <w:r w:rsidR="00BC2BED" w:rsidRPr="00BC2BED">
        <w:rPr>
          <w:rFonts w:ascii="微软雅黑" w:eastAsia="微软雅黑" w:hAnsi="微软雅黑" w:hint="eastAsia"/>
          <w:b/>
        </w:rPr>
        <w:t xml:space="preserve">                    </w:t>
      </w:r>
      <w:r w:rsidR="00B81C35" w:rsidRPr="00BC2BED">
        <w:rPr>
          <w:rFonts w:ascii="微软雅黑" w:eastAsia="微软雅黑" w:hAnsi="微软雅黑"/>
          <w:b/>
          <w:noProof/>
        </w:rPr>
        <w:t>北京华思源咨询公司</w:t>
      </w:r>
      <w:r w:rsidR="006113F6" w:rsidRPr="00BC2BED">
        <w:rPr>
          <w:rFonts w:ascii="微软雅黑" w:eastAsia="微软雅黑" w:hAnsi="微软雅黑"/>
          <w:b/>
        </w:rPr>
        <w:tab/>
      </w:r>
      <w:r w:rsidR="006113F6" w:rsidRPr="00BC2BED">
        <w:rPr>
          <w:rFonts w:ascii="微软雅黑" w:eastAsia="微软雅黑" w:hAnsi="微软雅黑"/>
          <w:b/>
        </w:rPr>
        <w:tab/>
      </w:r>
      <w:r w:rsidR="00BC2BED" w:rsidRPr="00BC2BED">
        <w:rPr>
          <w:rFonts w:ascii="微软雅黑" w:eastAsia="微软雅黑" w:hAnsi="微软雅黑" w:hint="eastAsia"/>
          <w:b/>
        </w:rPr>
        <w:t xml:space="preserve">                 软件开发工程师</w:t>
      </w:r>
    </w:p>
    <w:p w:rsidR="000B72CA" w:rsidRDefault="00BC2BED" w:rsidP="00BC2BED">
      <w:pPr>
        <w:spacing w:line="0" w:lineRule="atLeas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t>1.负责公司视频转码管理系统的部分后端逻辑开发。</w:t>
      </w:r>
      <w:r>
        <w:rPr>
          <w:rFonts w:ascii="微软雅黑" w:eastAsia="微软雅黑" w:hAnsi="微软雅黑"/>
          <w:noProof/>
        </w:rPr>
        <w:br/>
        <w:t>2.负责公司产品部分前端开发。</w:t>
      </w:r>
    </w:p>
    <w:p w:rsidR="00117515" w:rsidRPr="00BC2BED" w:rsidRDefault="00BC2BED" w:rsidP="00BC2BED">
      <w:pPr>
        <w:spacing w:line="0" w:lineRule="atLeast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/>
          <w:b/>
          <w:noProof/>
        </w:rPr>
        <w:t>2012-0</w:t>
      </w:r>
      <w:r>
        <w:rPr>
          <w:rFonts w:ascii="微软雅黑" w:eastAsia="微软雅黑" w:hAnsi="微软雅黑" w:hint="eastAsia"/>
          <w:b/>
          <w:noProof/>
        </w:rPr>
        <w:t>9</w:t>
      </w:r>
      <w:r w:rsidR="008D014B" w:rsidRPr="00BC2BED">
        <w:rPr>
          <w:rFonts w:ascii="微软雅黑" w:eastAsia="微软雅黑" w:hAnsi="微软雅黑"/>
          <w:b/>
        </w:rPr>
        <w:t>—</w:t>
      </w:r>
      <w:r w:rsidR="008D014B" w:rsidRPr="00BC2BED">
        <w:rPr>
          <w:rFonts w:ascii="微软雅黑" w:eastAsia="微软雅黑" w:hAnsi="微软雅黑"/>
          <w:b/>
          <w:noProof/>
        </w:rPr>
        <w:t>2013-09</w:t>
      </w:r>
      <w:r w:rsidR="00B81C35" w:rsidRPr="00BC2BED">
        <w:rPr>
          <w:rFonts w:ascii="微软雅黑" w:eastAsia="微软雅黑" w:hAnsi="微软雅黑"/>
          <w:b/>
        </w:rPr>
        <w:tab/>
      </w:r>
      <w:r w:rsidR="00B81C35" w:rsidRPr="00BC2BED">
        <w:rPr>
          <w:rFonts w:ascii="微软雅黑" w:eastAsia="微软雅黑" w:hAnsi="微软雅黑"/>
          <w:b/>
        </w:rPr>
        <w:tab/>
      </w:r>
      <w:r w:rsidRPr="00BC2BED">
        <w:rPr>
          <w:rFonts w:ascii="微软雅黑" w:eastAsia="微软雅黑" w:hAnsi="微软雅黑" w:hint="eastAsia"/>
          <w:b/>
        </w:rPr>
        <w:t xml:space="preserve">                 </w:t>
      </w:r>
      <w:r w:rsidRPr="00BC2BED">
        <w:rPr>
          <w:rFonts w:ascii="微软雅黑" w:eastAsia="微软雅黑" w:hAnsi="微软雅黑" w:cs="Arial"/>
          <w:b/>
          <w:color w:val="333333"/>
          <w:sz w:val="20"/>
          <w:shd w:val="clear" w:color="auto" w:fill="FFFFFF"/>
        </w:rPr>
        <w:t>Emerson</w:t>
      </w:r>
      <w:r w:rsidRPr="00BC2BED">
        <w:rPr>
          <w:rFonts w:ascii="微软雅黑" w:eastAsia="微软雅黑" w:hAnsi="微软雅黑" w:cs="Arial" w:hint="eastAsia"/>
          <w:b/>
          <w:color w:val="333333"/>
          <w:sz w:val="20"/>
          <w:shd w:val="clear" w:color="auto" w:fill="FFFFFF"/>
        </w:rPr>
        <w:t>（艾默生）</w:t>
      </w:r>
      <w:r w:rsidR="006113F6" w:rsidRPr="00BC2BED">
        <w:rPr>
          <w:rFonts w:ascii="微软雅黑" w:eastAsia="微软雅黑" w:hAnsi="微软雅黑"/>
          <w:b/>
        </w:rPr>
        <w:tab/>
      </w:r>
      <w:r w:rsidR="006113F6" w:rsidRPr="00BC2BED">
        <w:rPr>
          <w:rFonts w:ascii="微软雅黑" w:eastAsia="微软雅黑" w:hAnsi="微软雅黑"/>
          <w:b/>
        </w:rPr>
        <w:tab/>
      </w:r>
      <w:r w:rsidRPr="00BC2BED">
        <w:rPr>
          <w:rFonts w:ascii="微软雅黑" w:eastAsia="微软雅黑" w:hAnsi="微软雅黑" w:hint="eastAsia"/>
          <w:b/>
        </w:rPr>
        <w:t xml:space="preserve">                 </w:t>
      </w:r>
      <w:r w:rsidR="006113F6" w:rsidRPr="00BC2BED">
        <w:rPr>
          <w:rFonts w:ascii="微软雅黑" w:eastAsia="微软雅黑" w:hAnsi="微软雅黑"/>
          <w:b/>
          <w:noProof/>
        </w:rPr>
        <w:t>软件工程师</w:t>
      </w:r>
      <w:r w:rsidRPr="00BC2BED">
        <w:rPr>
          <w:rFonts w:ascii="微软雅黑" w:eastAsia="微软雅黑" w:hAnsi="微软雅黑" w:hint="eastAsia"/>
          <w:b/>
          <w:noProof/>
        </w:rPr>
        <w:t>（全栈）</w:t>
      </w:r>
    </w:p>
    <w:p w:rsidR="000A5445" w:rsidRPr="00BC2BED" w:rsidRDefault="000A5445" w:rsidP="00BC2BED">
      <w:pPr>
        <w:spacing w:line="0" w:lineRule="atLeast"/>
        <w:rPr>
          <w:rFonts w:ascii="微软雅黑" w:eastAsia="微软雅黑" w:hAnsi="微软雅黑"/>
          <w:szCs w:val="21"/>
        </w:rPr>
      </w:pPr>
      <w:r w:rsidRPr="00BC2BED">
        <w:rPr>
          <w:rFonts w:ascii="微软雅黑" w:eastAsia="微软雅黑" w:hAnsi="微软雅黑"/>
          <w:noProof/>
          <w:szCs w:val="21"/>
        </w:rPr>
        <w:lastRenderedPageBreak/>
        <w:t>GULDE\,主要负责新厂(Gulde)的数据的收集和管理(订单和采购票务),以及公司网站的开发。</w:t>
      </w:r>
      <w:r w:rsidRPr="00BC2BED">
        <w:rPr>
          <w:rFonts w:ascii="微软雅黑" w:eastAsia="微软雅黑" w:hAnsi="微软雅黑"/>
          <w:noProof/>
          <w:szCs w:val="21"/>
        </w:rPr>
        <w:br/>
        <w:t>责任描述:1公司网站的设计包括主页和数据库方面的开发,运用了php和mysql技术,运用了php的zend模板,以及php+ajax+smarty+pdo实现。</w:t>
      </w:r>
      <w:r w:rsidRPr="00BC2BED">
        <w:rPr>
          <w:rFonts w:ascii="微软雅黑" w:eastAsia="微软雅黑" w:hAnsi="微软雅黑"/>
          <w:noProof/>
          <w:szCs w:val="21"/>
        </w:rPr>
        <w:br/>
        <w:t>2设计仓库管理系统,运用了delphi7和sql技术,帮助公司通过条形码记录物品的增减删查的功能。</w:t>
      </w:r>
      <w:r w:rsidRPr="00BC2BED">
        <w:rPr>
          <w:rFonts w:ascii="微软雅黑" w:eastAsia="微软雅黑" w:hAnsi="微软雅黑"/>
          <w:noProof/>
          <w:szCs w:val="21"/>
        </w:rPr>
        <w:br/>
        <w:t>3管理公司的ERP系统,负责公司系统的运维,并用C++开发一些小的应用程序,帮助系统实现简单的单位换算以及计算的功能。</w:t>
      </w:r>
    </w:p>
    <w:p w:rsidR="000A5445" w:rsidRPr="00BC2BED" w:rsidRDefault="00BC2BED" w:rsidP="00BC2BED">
      <w:pPr>
        <w:spacing w:line="0" w:lineRule="atLeast"/>
        <w:rPr>
          <w:rFonts w:ascii="微软雅黑" w:eastAsia="微软雅黑" w:hAnsi="微软雅黑"/>
          <w:b/>
          <w:szCs w:val="21"/>
        </w:rPr>
      </w:pPr>
      <w:r w:rsidRPr="00BC2BED">
        <w:rPr>
          <w:rFonts w:ascii="微软雅黑" w:eastAsia="微软雅黑" w:hAnsi="微软雅黑"/>
          <w:b/>
          <w:szCs w:val="21"/>
        </w:rPr>
        <w:t>2011</w:t>
      </w:r>
      <w:r w:rsidRPr="00BC2BED">
        <w:rPr>
          <w:rFonts w:ascii="微软雅黑" w:eastAsia="微软雅黑" w:hAnsi="微软雅黑" w:hint="eastAsia"/>
          <w:b/>
          <w:szCs w:val="21"/>
        </w:rPr>
        <w:t>年7月</w:t>
      </w:r>
      <w:r w:rsidRPr="00BC2BED">
        <w:rPr>
          <w:rFonts w:ascii="微软雅黑" w:eastAsia="微软雅黑" w:hAnsi="微软雅黑"/>
          <w:b/>
          <w:szCs w:val="21"/>
        </w:rPr>
        <w:t>-2012</w:t>
      </w:r>
      <w:r w:rsidRPr="00BC2BED">
        <w:rPr>
          <w:rFonts w:ascii="微软雅黑" w:eastAsia="微软雅黑" w:hAnsi="微软雅黑" w:hint="eastAsia"/>
          <w:b/>
          <w:szCs w:val="21"/>
        </w:rPr>
        <w:t>年</w:t>
      </w:r>
      <w:r w:rsidRPr="00BC2BED">
        <w:rPr>
          <w:rFonts w:ascii="微软雅黑" w:eastAsia="微软雅黑" w:hAnsi="微软雅黑"/>
          <w:b/>
          <w:szCs w:val="21"/>
        </w:rPr>
        <w:t>9</w:t>
      </w:r>
      <w:r w:rsidRPr="00BC2BED">
        <w:rPr>
          <w:rFonts w:ascii="微软雅黑" w:eastAsia="微软雅黑" w:hAnsi="微软雅黑" w:hint="eastAsia"/>
          <w:b/>
          <w:szCs w:val="21"/>
        </w:rPr>
        <w:t>月</w:t>
      </w:r>
      <w:r w:rsidR="00B81C35" w:rsidRPr="00BC2BED">
        <w:rPr>
          <w:rFonts w:ascii="微软雅黑" w:eastAsia="微软雅黑" w:hAnsi="微软雅黑"/>
          <w:b/>
          <w:szCs w:val="21"/>
        </w:rPr>
        <w:tab/>
      </w:r>
      <w:r w:rsidRPr="00BC2BED">
        <w:rPr>
          <w:rFonts w:ascii="微软雅黑" w:eastAsia="微软雅黑" w:hAnsi="微软雅黑" w:hint="eastAsia"/>
          <w:b/>
          <w:szCs w:val="21"/>
        </w:rPr>
        <w:t xml:space="preserve">                          武清生活网                             创业</w:t>
      </w:r>
    </w:p>
    <w:p w:rsidR="00F26017" w:rsidRPr="00BC2BED" w:rsidRDefault="00BC2BED" w:rsidP="00BC2BED">
      <w:pPr>
        <w:spacing w:line="0" w:lineRule="atLeast"/>
        <w:rPr>
          <w:rFonts w:ascii="微软雅黑" w:eastAsia="微软雅黑" w:hAnsi="微软雅黑"/>
          <w:szCs w:val="21"/>
        </w:rPr>
      </w:pPr>
      <w:r w:rsidRPr="00BC2BED">
        <w:rPr>
          <w:rFonts w:ascii="微软雅黑" w:eastAsia="微软雅黑" w:hAnsi="微软雅黑" w:hint="eastAsia"/>
          <w:szCs w:val="21"/>
        </w:rPr>
        <w:t>技术上负责前端开发</w:t>
      </w:r>
      <w:proofErr w:type="spellStart"/>
      <w:r w:rsidRPr="00BC2BED">
        <w:rPr>
          <w:rFonts w:ascii="微软雅黑" w:eastAsia="微软雅黑" w:hAnsi="微软雅黑"/>
          <w:szCs w:val="21"/>
        </w:rPr>
        <w:t>javascript</w:t>
      </w:r>
      <w:proofErr w:type="spellEnd"/>
      <w:r w:rsidRPr="00BC2BED">
        <w:rPr>
          <w:rFonts w:ascii="微软雅黑" w:eastAsia="微软雅黑" w:hAnsi="微软雅黑" w:hint="eastAsia"/>
          <w:szCs w:val="21"/>
        </w:rPr>
        <w:t>和数据库</w:t>
      </w:r>
      <w:r w:rsidRPr="00BC2BED">
        <w:rPr>
          <w:rFonts w:ascii="微软雅黑" w:eastAsia="微软雅黑" w:hAnsi="微软雅黑"/>
          <w:szCs w:val="21"/>
        </w:rPr>
        <w:t>MYSQL</w:t>
      </w:r>
      <w:r w:rsidRPr="00BC2BED">
        <w:rPr>
          <w:rFonts w:ascii="微软雅黑" w:eastAsia="微软雅黑" w:hAnsi="微软雅黑" w:hint="eastAsia"/>
          <w:szCs w:val="21"/>
        </w:rPr>
        <w:t>的开发，主要负责网站的页面开发以及数据库方面的维护，后来因为一些原因退出，将这个网站送给了另一个投资人。</w:t>
      </w:r>
    </w:p>
    <w:tbl>
      <w:tblPr>
        <w:tblpPr w:leftFromText="180" w:rightFromText="180" w:vertAnchor="text" w:horzAnchor="margin" w:tblpY="16"/>
        <w:tblW w:w="5022" w:type="pct"/>
        <w:shd w:val="clear" w:color="auto" w:fill="E36C0A"/>
        <w:tblLook w:val="04A0" w:firstRow="1" w:lastRow="0" w:firstColumn="1" w:lastColumn="0" w:noHBand="0" w:noVBand="1"/>
      </w:tblPr>
      <w:tblGrid>
        <w:gridCol w:w="10729"/>
      </w:tblGrid>
      <w:tr w:rsidR="00F26017" w:rsidRPr="006D632F" w:rsidTr="000753C3">
        <w:trPr>
          <w:trHeight w:val="296"/>
        </w:trPr>
        <w:tc>
          <w:tcPr>
            <w:tcW w:w="5000" w:type="pct"/>
            <w:shd w:val="clear" w:color="auto" w:fill="E36C0A"/>
            <w:vAlign w:val="center"/>
          </w:tcPr>
          <w:p w:rsidR="00F26017" w:rsidRPr="006D632F" w:rsidRDefault="00F26017" w:rsidP="00F26017">
            <w:pPr>
              <w:pStyle w:val="af"/>
              <w:rPr>
                <w:rFonts w:ascii="黑体" w:eastAsia="黑体" w:hAnsi="Arial" w:cs="Arial"/>
                <w:sz w:val="20"/>
                <w:szCs w:val="20"/>
              </w:rPr>
            </w:pPr>
            <w:r w:rsidRPr="006D632F">
              <w:rPr>
                <w:rFonts w:ascii="黑体" w:eastAsia="黑体" w:hAnsi="Arial" w:cs="Arial" w:hint="eastAsia"/>
                <w:b/>
                <w:color w:val="FFFFFF"/>
                <w:sz w:val="20"/>
                <w:szCs w:val="20"/>
              </w:rPr>
              <w:t>教育经历*</w:t>
            </w:r>
          </w:p>
        </w:tc>
      </w:tr>
    </w:tbl>
    <w:p w:rsidR="00516703" w:rsidRPr="009153AE" w:rsidRDefault="00BC2BED" w:rsidP="009153AE">
      <w:pPr>
        <w:spacing w:line="360" w:lineRule="exact"/>
        <w:rPr>
          <w:rFonts w:ascii="微软雅黑" w:eastAsia="微软雅黑" w:hAnsi="微软雅黑"/>
        </w:rPr>
      </w:pPr>
      <w:r>
        <w:rPr>
          <w:sz w:val="22"/>
          <w:szCs w:val="22"/>
        </w:rPr>
        <w:t>2005</w:t>
      </w:r>
      <w:r>
        <w:rPr>
          <w:rFonts w:hint="eastAsia"/>
          <w:sz w:val="22"/>
          <w:szCs w:val="22"/>
        </w:rPr>
        <w:t>.9-</w:t>
      </w:r>
      <w:r>
        <w:rPr>
          <w:sz w:val="22"/>
          <w:szCs w:val="22"/>
        </w:rPr>
        <w:t>2011</w:t>
      </w:r>
      <w:r>
        <w:rPr>
          <w:rFonts w:hint="eastAsia"/>
          <w:sz w:val="22"/>
          <w:szCs w:val="22"/>
        </w:rPr>
        <w:t>.7</w:t>
      </w:r>
      <w:r w:rsidR="004F2DB0">
        <w:rPr>
          <w:rFonts w:hint="eastAsia"/>
          <w:sz w:val="22"/>
          <w:szCs w:val="22"/>
        </w:rPr>
        <w:t>（交通事故休学两</w:t>
      </w:r>
      <w:r>
        <w:rPr>
          <w:rFonts w:hint="eastAsia"/>
          <w:sz w:val="22"/>
          <w:szCs w:val="22"/>
        </w:rPr>
        <w:t>年）</w:t>
      </w:r>
      <w:r w:rsidR="007A16A7"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 xml:space="preserve">                </w:t>
      </w:r>
      <w:r w:rsidR="004E6689">
        <w:rPr>
          <w:rFonts w:ascii="微软雅黑" w:eastAsia="微软雅黑" w:hAnsi="微软雅黑"/>
          <w:noProof/>
        </w:rPr>
        <w:t>南开大学</w:t>
      </w:r>
      <w:r w:rsidR="007A16A7"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 xml:space="preserve">                       </w:t>
      </w:r>
      <w:r w:rsidR="007A16A7">
        <w:rPr>
          <w:rFonts w:ascii="微软雅黑" w:eastAsia="微软雅黑" w:hAnsi="微软雅黑"/>
        </w:rPr>
        <w:tab/>
      </w:r>
      <w:r w:rsidR="005674F7">
        <w:rPr>
          <w:rFonts w:ascii="微软雅黑" w:eastAsia="微软雅黑" w:hAnsi="微软雅黑"/>
          <w:noProof/>
        </w:rPr>
        <w:t>软件工程</w:t>
      </w:r>
      <w:r w:rsidR="005674F7">
        <w:rPr>
          <w:rFonts w:ascii="微软雅黑" w:eastAsia="微软雅黑" w:hAnsi="微软雅黑"/>
        </w:rPr>
        <w:tab/>
      </w:r>
      <w:r w:rsidR="005674F7">
        <w:rPr>
          <w:rFonts w:ascii="微软雅黑" w:eastAsia="微软雅黑" w:hAnsi="微软雅黑"/>
        </w:rPr>
        <w:tab/>
      </w:r>
    </w:p>
    <w:sectPr w:rsidR="00516703" w:rsidRPr="009153AE" w:rsidSect="00A92C10">
      <w:headerReference w:type="even" r:id="rId9"/>
      <w:headerReference w:type="default" r:id="rId10"/>
      <w:type w:val="continuous"/>
      <w:pgSz w:w="11906" w:h="16838"/>
      <w:pgMar w:top="720" w:right="720" w:bottom="720" w:left="72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83A6A" w:rsidRDefault="00C83A6A">
      <w:r>
        <w:separator/>
      </w:r>
    </w:p>
  </w:endnote>
  <w:endnote w:type="continuationSeparator" w:id="0">
    <w:p w:rsidR="00C83A6A" w:rsidRDefault="00C83A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83A6A" w:rsidRDefault="00C83A6A">
      <w:r>
        <w:separator/>
      </w:r>
    </w:p>
  </w:footnote>
  <w:footnote w:type="continuationSeparator" w:id="0">
    <w:p w:rsidR="00C83A6A" w:rsidRDefault="00C83A6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3836" w:rsidRDefault="00523EC5">
    <w:r>
      <w:cr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6017" w:rsidRPr="00516703" w:rsidRDefault="000753C3" w:rsidP="000753C3">
    <w:pPr>
      <w:pStyle w:val="a8"/>
      <w:pBdr>
        <w:bottom w:val="single" w:sz="4" w:space="0" w:color="auto"/>
      </w:pBdr>
      <w:tabs>
        <w:tab w:val="right" w:pos="9638"/>
      </w:tabs>
      <w:wordWrap w:val="0"/>
      <w:jc w:val="left"/>
      <w:rPr>
        <w:rFonts w:ascii="黑体" w:eastAsia="黑体"/>
        <w:i/>
        <w:szCs w:val="18"/>
      </w:rPr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9776" behindDoc="0" locked="0" layoutInCell="1" allowOverlap="1">
              <wp:simplePos x="0" y="0"/>
              <wp:positionH relativeFrom="column">
                <wp:posOffset>123825</wp:posOffset>
              </wp:positionH>
              <wp:positionV relativeFrom="paragraph">
                <wp:posOffset>-387985</wp:posOffset>
              </wp:positionV>
              <wp:extent cx="307340" cy="254000"/>
              <wp:effectExtent l="0" t="0" r="17145" b="13335"/>
              <wp:wrapNone/>
              <wp:docPr id="5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07340" cy="254000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:rsidR="00516703" w:rsidRDefault="00516703"/>
                      </w:txbxContent>
                    </wps:txbx>
                    <wps:bodyPr rot="0" vert="horz" wrap="non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5" o:spid="_x0000_s1026" style="position:absolute;margin-left:9.75pt;margin-top:-30.55pt;width:24.2pt;height:20pt;z-index:2516597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" filled="f" strokecolor="white">
              <v:textbox style="mso-fit-shape-to-text:t">
                <w:txbxContent>
                  <w:p w:rsidR="00516703" w:rsidRDefault="00516703"/>
                </w:txbxContent>
              </v:textbox>
            </v:rect>
          </w:pict>
        </mc:Fallback>
      </mc:AlternateContent>
    </w:r>
    <w:r>
      <w:rPr>
        <w:rFonts w:ascii="黑体" w:eastAsia="黑体"/>
        <w:noProof/>
        <w:sz w:val="20"/>
      </w:rPr>
      <mc:AlternateContent>
        <mc:Choice Requires="wps">
          <w:drawing>
            <wp:anchor distT="0" distB="0" distL="114300" distR="114300" simplePos="0" relativeHeight="251658752" behindDoc="0" locked="0" layoutInCell="1" allowOverlap="1">
              <wp:simplePos x="0" y="0"/>
              <wp:positionH relativeFrom="column">
                <wp:posOffset>190500</wp:posOffset>
              </wp:positionH>
              <wp:positionV relativeFrom="paragraph">
                <wp:posOffset>-149860</wp:posOffset>
              </wp:positionV>
              <wp:extent cx="552450" cy="66675"/>
              <wp:effectExtent l="0" t="0" r="0" b="9525"/>
              <wp:wrapNone/>
              <wp:docPr id="4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52450" cy="66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92C10" w:rsidRDefault="00120894">
                          <w:r w:rsidRPr="00A7403D">
                            <w:rPr>
                              <w:noProof/>
                              <w:sz w:val="20"/>
                            </w:rPr>
                            <w:drawing>
                              <wp:inline distT="0" distB="0" distL="0" distR="0">
                                <wp:extent cx="1371600" cy="716280"/>
                                <wp:effectExtent l="0" t="0" r="0" b="0"/>
                                <wp:docPr id="7" name="图片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71600" cy="7162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" o:spid="_x0000_s1027" style="position:absolute;margin-left:15pt;margin-top:-11.8pt;width:43.5pt;height:5.2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" filled="f" stroked="f">
              <v:textbox>
                <w:txbxContent>
                  <w:p w:rsidR="00A92C10" w:rsidRDefault="00120894">
                    <w:r w:rsidRPr="00A7403D">
                      <w:rPr>
                        <w:noProof/>
                        <w:sz w:val="20"/>
                      </w:rPr>
                      <w:drawing>
                        <wp:inline distT="0" distB="0" distL="0" distR="0">
                          <wp:extent cx="1371600" cy="716280"/>
                          <wp:effectExtent l="0" t="0" r="0" b="0"/>
                          <wp:docPr id="7" name="图片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71600" cy="7162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</w:r>
    <w:r w:rsidR="00B13736">
      <w:rPr>
        <w:rFonts w:ascii="黑体" w:eastAsia="黑体" w:hint="eastAsia"/>
        <w:b/>
        <w:sz w:val="36"/>
        <w:szCs w:val="36"/>
      </w:rPr>
      <w:t xml:space="preserve">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EB66499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000002"/>
    <w:multiLevelType w:val="singleLevel"/>
    <w:tmpl w:val="00000002"/>
    <w:lvl w:ilvl="0">
      <w:start w:val="1"/>
      <w:numFmt w:val="bullet"/>
      <w:lvlText w:val=""/>
      <w:lvlJc w:val="left"/>
      <w:pPr>
        <w:tabs>
          <w:tab w:val="num" w:pos="360"/>
        </w:tabs>
        <w:ind w:left="245" w:hanging="245"/>
      </w:pPr>
      <w:rPr>
        <w:rFonts w:ascii="Wingdings" w:hAnsi="Wingdings" w:hint="default"/>
      </w:rPr>
    </w:lvl>
  </w:abstractNum>
  <w:abstractNum w:abstractNumId="2">
    <w:nsid w:val="00000005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0000009"/>
    <w:multiLevelType w:val="multilevel"/>
    <w:tmpl w:val="00000009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420"/>
      </w:pPr>
    </w:lvl>
    <w:lvl w:ilvl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4">
    <w:nsid w:val="0000000E"/>
    <w:multiLevelType w:val="multilevel"/>
    <w:tmpl w:val="0000000E"/>
    <w:lvl w:ilvl="0">
      <w:start w:val="1"/>
      <w:numFmt w:val="bullet"/>
      <w:pStyle w:val="Achievement"/>
      <w:lvlText w:val=""/>
      <w:lvlJc w:val="left"/>
      <w:pPr>
        <w:tabs>
          <w:tab w:val="num" w:pos="360"/>
        </w:tabs>
        <w:ind w:left="245" w:hanging="245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>
    <w:nsid w:val="00000016"/>
    <w:multiLevelType w:val="multilevel"/>
    <w:tmpl w:val="00000016"/>
    <w:lvl w:ilvl="0">
      <w:start w:val="1"/>
      <w:numFmt w:val="bullet"/>
      <w:lvlText w:val=""/>
      <w:lvlJc w:val="left"/>
      <w:pPr>
        <w:tabs>
          <w:tab w:val="num" w:pos="780"/>
        </w:tabs>
        <w:ind w:left="78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6">
    <w:nsid w:val="0000001D"/>
    <w:multiLevelType w:val="multilevel"/>
    <w:tmpl w:val="0000001D"/>
    <w:lvl w:ilvl="0">
      <w:start w:val="1"/>
      <w:numFmt w:val="decimal"/>
      <w:lvlText w:val="%1."/>
      <w:lvlJc w:val="left"/>
      <w:pPr>
        <w:ind w:left="109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75" w:hanging="420"/>
      </w:pPr>
    </w:lvl>
    <w:lvl w:ilvl="2">
      <w:start w:val="1"/>
      <w:numFmt w:val="lowerRoman"/>
      <w:lvlText w:val="%3."/>
      <w:lvlJc w:val="right"/>
      <w:pPr>
        <w:ind w:left="1995" w:hanging="420"/>
      </w:pPr>
    </w:lvl>
    <w:lvl w:ilvl="3">
      <w:start w:val="1"/>
      <w:numFmt w:val="decimal"/>
      <w:lvlText w:val="%4."/>
      <w:lvlJc w:val="left"/>
      <w:pPr>
        <w:ind w:left="2415" w:hanging="420"/>
      </w:pPr>
    </w:lvl>
    <w:lvl w:ilvl="4">
      <w:start w:val="1"/>
      <w:numFmt w:val="lowerLetter"/>
      <w:lvlText w:val="%5)"/>
      <w:lvlJc w:val="left"/>
      <w:pPr>
        <w:ind w:left="2835" w:hanging="420"/>
      </w:pPr>
    </w:lvl>
    <w:lvl w:ilvl="5">
      <w:start w:val="1"/>
      <w:numFmt w:val="lowerRoman"/>
      <w:lvlText w:val="%6."/>
      <w:lvlJc w:val="right"/>
      <w:pPr>
        <w:ind w:left="3255" w:hanging="420"/>
      </w:pPr>
    </w:lvl>
    <w:lvl w:ilvl="6">
      <w:start w:val="1"/>
      <w:numFmt w:val="decimal"/>
      <w:lvlText w:val="%7."/>
      <w:lvlJc w:val="left"/>
      <w:pPr>
        <w:ind w:left="3675" w:hanging="420"/>
      </w:pPr>
    </w:lvl>
    <w:lvl w:ilvl="7">
      <w:start w:val="1"/>
      <w:numFmt w:val="lowerLetter"/>
      <w:lvlText w:val="%8)"/>
      <w:lvlJc w:val="left"/>
      <w:pPr>
        <w:ind w:left="4095" w:hanging="420"/>
      </w:pPr>
    </w:lvl>
    <w:lvl w:ilvl="8">
      <w:start w:val="1"/>
      <w:numFmt w:val="lowerRoman"/>
      <w:lvlText w:val="%9."/>
      <w:lvlJc w:val="right"/>
      <w:pPr>
        <w:ind w:left="4515" w:hanging="420"/>
      </w:pPr>
    </w:lvl>
  </w:abstractNum>
  <w:abstractNum w:abstractNumId="7">
    <w:nsid w:val="00000021"/>
    <w:multiLevelType w:val="multilevel"/>
    <w:tmpl w:val="00000021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420"/>
      </w:pPr>
    </w:lvl>
    <w:lvl w:ilvl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5"/>
  </w:num>
  <w:num w:numId="5">
    <w:abstractNumId w:val="7"/>
  </w:num>
  <w:num w:numId="6">
    <w:abstractNumId w:val="6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gutterAtTop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4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AC2"/>
    <w:rsid w:val="00013A62"/>
    <w:rsid w:val="000753C3"/>
    <w:rsid w:val="000934C1"/>
    <w:rsid w:val="000A5445"/>
    <w:rsid w:val="000B72CA"/>
    <w:rsid w:val="000C3356"/>
    <w:rsid w:val="00105FC7"/>
    <w:rsid w:val="00117515"/>
    <w:rsid w:val="00120894"/>
    <w:rsid w:val="00121562"/>
    <w:rsid w:val="00140874"/>
    <w:rsid w:val="00143094"/>
    <w:rsid w:val="00143286"/>
    <w:rsid w:val="001465EF"/>
    <w:rsid w:val="0015211D"/>
    <w:rsid w:val="00172A27"/>
    <w:rsid w:val="001879A2"/>
    <w:rsid w:val="00192385"/>
    <w:rsid w:val="001A3E40"/>
    <w:rsid w:val="001B5C4D"/>
    <w:rsid w:val="001D2468"/>
    <w:rsid w:val="002019E0"/>
    <w:rsid w:val="00232737"/>
    <w:rsid w:val="002960E3"/>
    <w:rsid w:val="002B396D"/>
    <w:rsid w:val="002B7CFA"/>
    <w:rsid w:val="002C41EA"/>
    <w:rsid w:val="002D68AF"/>
    <w:rsid w:val="0033140E"/>
    <w:rsid w:val="00344AF7"/>
    <w:rsid w:val="0038260D"/>
    <w:rsid w:val="0039118A"/>
    <w:rsid w:val="003B5528"/>
    <w:rsid w:val="00424862"/>
    <w:rsid w:val="0044046F"/>
    <w:rsid w:val="004573D3"/>
    <w:rsid w:val="00463836"/>
    <w:rsid w:val="00470EC2"/>
    <w:rsid w:val="004774B3"/>
    <w:rsid w:val="004C4FE3"/>
    <w:rsid w:val="004C7D19"/>
    <w:rsid w:val="004E6689"/>
    <w:rsid w:val="004F2DB0"/>
    <w:rsid w:val="004F78CB"/>
    <w:rsid w:val="00516703"/>
    <w:rsid w:val="00523EC5"/>
    <w:rsid w:val="00532442"/>
    <w:rsid w:val="00542714"/>
    <w:rsid w:val="005674F7"/>
    <w:rsid w:val="0059089F"/>
    <w:rsid w:val="005A6335"/>
    <w:rsid w:val="005B6684"/>
    <w:rsid w:val="005C62DC"/>
    <w:rsid w:val="005D3DFC"/>
    <w:rsid w:val="006113F6"/>
    <w:rsid w:val="00660F61"/>
    <w:rsid w:val="00661386"/>
    <w:rsid w:val="0066721A"/>
    <w:rsid w:val="00676CCA"/>
    <w:rsid w:val="00694ED0"/>
    <w:rsid w:val="006A3912"/>
    <w:rsid w:val="006F3907"/>
    <w:rsid w:val="00746376"/>
    <w:rsid w:val="00760CBE"/>
    <w:rsid w:val="00772D3D"/>
    <w:rsid w:val="007A16A7"/>
    <w:rsid w:val="007A65B0"/>
    <w:rsid w:val="007D57EF"/>
    <w:rsid w:val="007F566E"/>
    <w:rsid w:val="0082028D"/>
    <w:rsid w:val="008267D0"/>
    <w:rsid w:val="00876F3C"/>
    <w:rsid w:val="008879D3"/>
    <w:rsid w:val="008A4C34"/>
    <w:rsid w:val="008D014B"/>
    <w:rsid w:val="00900FDB"/>
    <w:rsid w:val="00906BEA"/>
    <w:rsid w:val="009153AE"/>
    <w:rsid w:val="00920A6A"/>
    <w:rsid w:val="00931318"/>
    <w:rsid w:val="00941B9F"/>
    <w:rsid w:val="00945E20"/>
    <w:rsid w:val="00976DE0"/>
    <w:rsid w:val="00987FE2"/>
    <w:rsid w:val="009926E8"/>
    <w:rsid w:val="00A160E8"/>
    <w:rsid w:val="00A37D37"/>
    <w:rsid w:val="00A62433"/>
    <w:rsid w:val="00A67918"/>
    <w:rsid w:val="00A7403D"/>
    <w:rsid w:val="00A92C10"/>
    <w:rsid w:val="00AB42AD"/>
    <w:rsid w:val="00B12B6B"/>
    <w:rsid w:val="00B13736"/>
    <w:rsid w:val="00B16134"/>
    <w:rsid w:val="00B268EE"/>
    <w:rsid w:val="00B4307F"/>
    <w:rsid w:val="00B477DE"/>
    <w:rsid w:val="00B54DEF"/>
    <w:rsid w:val="00B81C35"/>
    <w:rsid w:val="00B8387A"/>
    <w:rsid w:val="00BC2BED"/>
    <w:rsid w:val="00C01B4E"/>
    <w:rsid w:val="00C5678E"/>
    <w:rsid w:val="00C77A94"/>
    <w:rsid w:val="00C83A6A"/>
    <w:rsid w:val="00CA005E"/>
    <w:rsid w:val="00CA3F57"/>
    <w:rsid w:val="00D25F9F"/>
    <w:rsid w:val="00D32C1B"/>
    <w:rsid w:val="00D336F1"/>
    <w:rsid w:val="00D41E9F"/>
    <w:rsid w:val="00D6231D"/>
    <w:rsid w:val="00D62EFD"/>
    <w:rsid w:val="00D8321A"/>
    <w:rsid w:val="00DA2788"/>
    <w:rsid w:val="00DC0896"/>
    <w:rsid w:val="00DE34B2"/>
    <w:rsid w:val="00DF6B49"/>
    <w:rsid w:val="00E13626"/>
    <w:rsid w:val="00E204CB"/>
    <w:rsid w:val="00E46C55"/>
    <w:rsid w:val="00E55D4E"/>
    <w:rsid w:val="00E77F20"/>
    <w:rsid w:val="00E906AC"/>
    <w:rsid w:val="00E90E98"/>
    <w:rsid w:val="00E92A24"/>
    <w:rsid w:val="00EA4FF4"/>
    <w:rsid w:val="00EB3FF0"/>
    <w:rsid w:val="00EC7D5C"/>
    <w:rsid w:val="00EE16AA"/>
    <w:rsid w:val="00EE6A86"/>
    <w:rsid w:val="00EE7604"/>
    <w:rsid w:val="00F037B4"/>
    <w:rsid w:val="00F26017"/>
    <w:rsid w:val="00F438D8"/>
    <w:rsid w:val="00F9505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3836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qFormat/>
    <w:rsid w:val="00463836"/>
    <w:pPr>
      <w:keepNext/>
      <w:outlineLvl w:val="0"/>
    </w:pPr>
    <w:rPr>
      <w:b/>
      <w:sz w:val="24"/>
    </w:rPr>
  </w:style>
  <w:style w:type="paragraph" w:styleId="2">
    <w:name w:val="heading 2"/>
    <w:basedOn w:val="a"/>
    <w:next w:val="a0"/>
    <w:qFormat/>
    <w:rsid w:val="00463836"/>
    <w:pPr>
      <w:keepNext/>
      <w:outlineLvl w:val="1"/>
    </w:pPr>
    <w:rPr>
      <w:b/>
      <w:sz w:val="28"/>
    </w:rPr>
  </w:style>
  <w:style w:type="paragraph" w:styleId="3">
    <w:name w:val="heading 3"/>
    <w:basedOn w:val="a"/>
    <w:next w:val="a0"/>
    <w:qFormat/>
    <w:rsid w:val="00463836"/>
    <w:pPr>
      <w:keepNext/>
      <w:outlineLvl w:val="2"/>
    </w:pPr>
    <w:rPr>
      <w:b/>
      <w:sz w:val="30"/>
    </w:rPr>
  </w:style>
  <w:style w:type="paragraph" w:styleId="4">
    <w:name w:val="heading 4"/>
    <w:basedOn w:val="a"/>
    <w:next w:val="a0"/>
    <w:qFormat/>
    <w:rsid w:val="00463836"/>
    <w:pPr>
      <w:keepNext/>
      <w:ind w:left="240"/>
      <w:outlineLvl w:val="3"/>
    </w:pPr>
    <w:rPr>
      <w:sz w:val="28"/>
    </w:rPr>
  </w:style>
  <w:style w:type="paragraph" w:styleId="5">
    <w:name w:val="heading 5"/>
    <w:basedOn w:val="a"/>
    <w:next w:val="a0"/>
    <w:qFormat/>
    <w:rsid w:val="00463836"/>
    <w:pPr>
      <w:keepNext/>
      <w:outlineLvl w:val="4"/>
    </w:pPr>
    <w:rPr>
      <w:sz w:val="28"/>
    </w:rPr>
  </w:style>
  <w:style w:type="paragraph" w:styleId="6">
    <w:name w:val="heading 6"/>
    <w:basedOn w:val="a"/>
    <w:next w:val="a0"/>
    <w:qFormat/>
    <w:rsid w:val="00463836"/>
    <w:pPr>
      <w:keepNext/>
      <w:ind w:left="280"/>
      <w:outlineLvl w:val="5"/>
    </w:pPr>
    <w:rPr>
      <w:sz w:val="28"/>
    </w:rPr>
  </w:style>
  <w:style w:type="paragraph" w:styleId="7">
    <w:name w:val="heading 7"/>
    <w:basedOn w:val="a"/>
    <w:next w:val="a0"/>
    <w:qFormat/>
    <w:rsid w:val="00463836"/>
    <w:pPr>
      <w:keepNext/>
      <w:outlineLvl w:val="6"/>
    </w:pPr>
    <w:rPr>
      <w:b/>
    </w:rPr>
  </w:style>
  <w:style w:type="paragraph" w:styleId="8">
    <w:name w:val="heading 8"/>
    <w:basedOn w:val="a"/>
    <w:next w:val="a0"/>
    <w:qFormat/>
    <w:rsid w:val="00463836"/>
    <w:pPr>
      <w:keepNext/>
      <w:jc w:val="left"/>
      <w:outlineLvl w:val="7"/>
    </w:pPr>
    <w:rPr>
      <w:rFonts w:ascii="Arial" w:hAnsi="Arial"/>
      <w:b/>
      <w:sz w:val="24"/>
    </w:rPr>
  </w:style>
  <w:style w:type="paragraph" w:styleId="9">
    <w:name w:val="heading 9"/>
    <w:basedOn w:val="a"/>
    <w:next w:val="a0"/>
    <w:qFormat/>
    <w:rsid w:val="00463836"/>
    <w:pPr>
      <w:keepNext/>
      <w:spacing w:line="360" w:lineRule="auto"/>
      <w:ind w:left="3277" w:firstLine="425"/>
      <w:outlineLvl w:val="8"/>
    </w:pPr>
    <w:rPr>
      <w:rFonts w:ascii="Arial" w:hAnsi="Arial"/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annotation reference"/>
    <w:rsid w:val="00463836"/>
    <w:rPr>
      <w:sz w:val="21"/>
      <w:szCs w:val="21"/>
    </w:rPr>
  </w:style>
  <w:style w:type="character" w:styleId="a5">
    <w:name w:val="page number"/>
    <w:basedOn w:val="a1"/>
    <w:rsid w:val="00463836"/>
  </w:style>
  <w:style w:type="paragraph" w:customStyle="1" w:styleId="Institution">
    <w:name w:val="Institution"/>
    <w:basedOn w:val="a"/>
    <w:next w:val="Achievement"/>
    <w:rsid w:val="00463836"/>
    <w:pPr>
      <w:widowControl/>
      <w:tabs>
        <w:tab w:val="left" w:pos="2160"/>
        <w:tab w:val="right" w:pos="6480"/>
      </w:tabs>
      <w:spacing w:before="240" w:after="60" w:line="220" w:lineRule="atLeast"/>
      <w:jc w:val="left"/>
    </w:pPr>
    <w:rPr>
      <w:rFonts w:ascii="Arial" w:hAnsi="Arial"/>
      <w:kern w:val="0"/>
      <w:sz w:val="20"/>
    </w:rPr>
  </w:style>
  <w:style w:type="paragraph" w:customStyle="1" w:styleId="SectionTitle">
    <w:name w:val="Section Title"/>
    <w:basedOn w:val="a"/>
    <w:next w:val="a"/>
    <w:rsid w:val="00463836"/>
    <w:pPr>
      <w:widowControl/>
      <w:spacing w:before="220" w:line="600" w:lineRule="exact"/>
      <w:ind w:firstLineChars="1" w:firstLine="2"/>
      <w:jc w:val="left"/>
    </w:pPr>
    <w:rPr>
      <w:rFonts w:ascii="Arial" w:hAnsi="Arial"/>
      <w:b/>
      <w:spacing w:val="-10"/>
      <w:kern w:val="0"/>
      <w:sz w:val="24"/>
    </w:rPr>
  </w:style>
  <w:style w:type="paragraph" w:customStyle="1" w:styleId="Objective">
    <w:name w:val="Objective"/>
    <w:basedOn w:val="a"/>
    <w:next w:val="a6"/>
    <w:rsid w:val="00463836"/>
    <w:pPr>
      <w:widowControl/>
      <w:spacing w:before="240" w:after="220" w:line="220" w:lineRule="atLeast"/>
      <w:jc w:val="left"/>
    </w:pPr>
    <w:rPr>
      <w:rFonts w:ascii="Arial" w:hAnsi="Arial"/>
      <w:kern w:val="0"/>
      <w:sz w:val="20"/>
    </w:rPr>
  </w:style>
  <w:style w:type="paragraph" w:customStyle="1" w:styleId="CompanyName">
    <w:name w:val="Company Name"/>
    <w:basedOn w:val="a"/>
    <w:next w:val="a"/>
    <w:rsid w:val="00463836"/>
    <w:pPr>
      <w:widowControl/>
      <w:tabs>
        <w:tab w:val="left" w:pos="2160"/>
        <w:tab w:val="right" w:pos="6480"/>
      </w:tabs>
      <w:spacing w:before="240" w:after="40" w:line="600" w:lineRule="exact"/>
      <w:jc w:val="left"/>
    </w:pPr>
    <w:rPr>
      <w:rFonts w:ascii="Arial" w:hAnsi="Arial"/>
      <w:b/>
      <w:kern w:val="0"/>
      <w:sz w:val="24"/>
    </w:rPr>
  </w:style>
  <w:style w:type="paragraph" w:customStyle="1" w:styleId="CompanyNameOne">
    <w:name w:val="Company Name One"/>
    <w:basedOn w:val="CompanyName"/>
    <w:next w:val="a"/>
    <w:rsid w:val="00463836"/>
  </w:style>
  <w:style w:type="paragraph" w:customStyle="1" w:styleId="JobTitle">
    <w:name w:val="Job Title"/>
    <w:next w:val="Achievement"/>
    <w:rsid w:val="00463836"/>
    <w:pPr>
      <w:spacing w:after="60" w:line="220" w:lineRule="atLeast"/>
    </w:pPr>
    <w:rPr>
      <w:rFonts w:ascii="Arial Black" w:hAnsi="Arial Black"/>
      <w:spacing w:val="-10"/>
    </w:rPr>
  </w:style>
  <w:style w:type="paragraph" w:customStyle="1" w:styleId="-11">
    <w:name w:val="彩色列表 - 强调文字颜色 11"/>
    <w:basedOn w:val="a"/>
    <w:qFormat/>
    <w:rsid w:val="00463836"/>
    <w:pPr>
      <w:ind w:firstLineChars="200" w:firstLine="420"/>
    </w:pPr>
    <w:rPr>
      <w:szCs w:val="24"/>
    </w:rPr>
  </w:style>
  <w:style w:type="paragraph" w:styleId="a7">
    <w:name w:val="Body Text Indent"/>
    <w:basedOn w:val="a"/>
    <w:rsid w:val="00463836"/>
    <w:pPr>
      <w:spacing w:after="120"/>
      <w:ind w:leftChars="200" w:left="420"/>
    </w:pPr>
  </w:style>
  <w:style w:type="paragraph" w:styleId="a8">
    <w:name w:val="header"/>
    <w:basedOn w:val="a"/>
    <w:rsid w:val="00463836"/>
    <w:pPr>
      <w:pBdr>
        <w:bottom w:val="single" w:sz="4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a9">
    <w:name w:val="Block Text"/>
    <w:basedOn w:val="a"/>
    <w:rsid w:val="00463836"/>
    <w:pPr>
      <w:widowControl/>
      <w:tabs>
        <w:tab w:val="left" w:pos="426"/>
      </w:tabs>
      <w:ind w:left="284" w:right="-28" w:firstLine="142"/>
    </w:pPr>
    <w:rPr>
      <w:bCs/>
      <w:kern w:val="0"/>
      <w:sz w:val="20"/>
    </w:rPr>
  </w:style>
  <w:style w:type="paragraph" w:styleId="aa">
    <w:name w:val="annotation text"/>
    <w:basedOn w:val="a"/>
    <w:rsid w:val="00463836"/>
    <w:pPr>
      <w:jc w:val="left"/>
    </w:pPr>
  </w:style>
  <w:style w:type="paragraph" w:styleId="ab">
    <w:name w:val="annotation subject"/>
    <w:basedOn w:val="aa"/>
    <w:next w:val="aa"/>
    <w:rsid w:val="00463836"/>
    <w:rPr>
      <w:b/>
      <w:bCs/>
    </w:rPr>
  </w:style>
  <w:style w:type="paragraph" w:styleId="ac">
    <w:name w:val="footer"/>
    <w:basedOn w:val="a"/>
    <w:rsid w:val="00463836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d">
    <w:name w:val="Balloon Text"/>
    <w:basedOn w:val="a"/>
    <w:rsid w:val="00463836"/>
    <w:rPr>
      <w:sz w:val="18"/>
      <w:szCs w:val="18"/>
    </w:rPr>
  </w:style>
  <w:style w:type="paragraph" w:styleId="a0">
    <w:name w:val="Normal Indent"/>
    <w:basedOn w:val="a"/>
    <w:rsid w:val="00463836"/>
    <w:pPr>
      <w:ind w:firstLine="420"/>
    </w:pPr>
  </w:style>
  <w:style w:type="paragraph" w:styleId="a6">
    <w:name w:val="Body Text"/>
    <w:basedOn w:val="a"/>
    <w:rsid w:val="00463836"/>
    <w:pPr>
      <w:spacing w:after="120"/>
    </w:pPr>
  </w:style>
  <w:style w:type="paragraph" w:customStyle="1" w:styleId="Achievement">
    <w:name w:val="Achievement"/>
    <w:basedOn w:val="a6"/>
    <w:rsid w:val="00463836"/>
    <w:pPr>
      <w:widowControl/>
      <w:numPr>
        <w:numId w:val="1"/>
      </w:numPr>
      <w:tabs>
        <w:tab w:val="left" w:pos="360"/>
      </w:tabs>
      <w:spacing w:after="60" w:line="220" w:lineRule="atLeast"/>
    </w:pPr>
    <w:rPr>
      <w:rFonts w:ascii="Arial" w:hAnsi="Arial"/>
      <w:spacing w:val="-5"/>
      <w:kern w:val="0"/>
      <w:sz w:val="20"/>
    </w:rPr>
  </w:style>
  <w:style w:type="table" w:styleId="ae">
    <w:name w:val="Table Grid"/>
    <w:basedOn w:val="a2"/>
    <w:uiPriority w:val="59"/>
    <w:rsid w:val="00105FC7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No Spacing"/>
    <w:uiPriority w:val="1"/>
    <w:qFormat/>
    <w:rsid w:val="00117515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p53">
    <w:name w:val="p53"/>
    <w:basedOn w:val="a"/>
    <w:rsid w:val="00117515"/>
    <w:pPr>
      <w:widowControl/>
      <w:jc w:val="left"/>
    </w:pPr>
    <w:rPr>
      <w:rFonts w:ascii="宋体" w:hAnsi="宋体" w:cs="宋体"/>
      <w:kern w:val="0"/>
      <w:sz w:val="24"/>
      <w:szCs w:val="24"/>
    </w:rPr>
  </w:style>
  <w:style w:type="character" w:styleId="af0">
    <w:name w:val="Hyperlink"/>
    <w:uiPriority w:val="99"/>
    <w:unhideWhenUsed/>
    <w:rsid w:val="00D25F9F"/>
    <w:rPr>
      <w:color w:val="0563C1" w:themeColor="hyperlink"/>
      <w:u w:val="single"/>
    </w:rPr>
  </w:style>
  <w:style w:type="paragraph" w:customStyle="1" w:styleId="p0">
    <w:name w:val="p0"/>
    <w:basedOn w:val="a"/>
    <w:rsid w:val="00BC2BED"/>
    <w:pPr>
      <w:widowControl/>
      <w:jc w:val="left"/>
    </w:pPr>
    <w:rPr>
      <w:kern w:val="0"/>
      <w:sz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3836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qFormat/>
    <w:rsid w:val="00463836"/>
    <w:pPr>
      <w:keepNext/>
      <w:outlineLvl w:val="0"/>
    </w:pPr>
    <w:rPr>
      <w:b/>
      <w:sz w:val="24"/>
    </w:rPr>
  </w:style>
  <w:style w:type="paragraph" w:styleId="2">
    <w:name w:val="heading 2"/>
    <w:basedOn w:val="a"/>
    <w:next w:val="a0"/>
    <w:qFormat/>
    <w:rsid w:val="00463836"/>
    <w:pPr>
      <w:keepNext/>
      <w:outlineLvl w:val="1"/>
    </w:pPr>
    <w:rPr>
      <w:b/>
      <w:sz w:val="28"/>
    </w:rPr>
  </w:style>
  <w:style w:type="paragraph" w:styleId="3">
    <w:name w:val="heading 3"/>
    <w:basedOn w:val="a"/>
    <w:next w:val="a0"/>
    <w:qFormat/>
    <w:rsid w:val="00463836"/>
    <w:pPr>
      <w:keepNext/>
      <w:outlineLvl w:val="2"/>
    </w:pPr>
    <w:rPr>
      <w:b/>
      <w:sz w:val="30"/>
    </w:rPr>
  </w:style>
  <w:style w:type="paragraph" w:styleId="4">
    <w:name w:val="heading 4"/>
    <w:basedOn w:val="a"/>
    <w:next w:val="a0"/>
    <w:qFormat/>
    <w:rsid w:val="00463836"/>
    <w:pPr>
      <w:keepNext/>
      <w:ind w:left="240"/>
      <w:outlineLvl w:val="3"/>
    </w:pPr>
    <w:rPr>
      <w:sz w:val="28"/>
    </w:rPr>
  </w:style>
  <w:style w:type="paragraph" w:styleId="5">
    <w:name w:val="heading 5"/>
    <w:basedOn w:val="a"/>
    <w:next w:val="a0"/>
    <w:qFormat/>
    <w:rsid w:val="00463836"/>
    <w:pPr>
      <w:keepNext/>
      <w:outlineLvl w:val="4"/>
    </w:pPr>
    <w:rPr>
      <w:sz w:val="28"/>
    </w:rPr>
  </w:style>
  <w:style w:type="paragraph" w:styleId="6">
    <w:name w:val="heading 6"/>
    <w:basedOn w:val="a"/>
    <w:next w:val="a0"/>
    <w:qFormat/>
    <w:rsid w:val="00463836"/>
    <w:pPr>
      <w:keepNext/>
      <w:ind w:left="280"/>
      <w:outlineLvl w:val="5"/>
    </w:pPr>
    <w:rPr>
      <w:sz w:val="28"/>
    </w:rPr>
  </w:style>
  <w:style w:type="paragraph" w:styleId="7">
    <w:name w:val="heading 7"/>
    <w:basedOn w:val="a"/>
    <w:next w:val="a0"/>
    <w:qFormat/>
    <w:rsid w:val="00463836"/>
    <w:pPr>
      <w:keepNext/>
      <w:outlineLvl w:val="6"/>
    </w:pPr>
    <w:rPr>
      <w:b/>
    </w:rPr>
  </w:style>
  <w:style w:type="paragraph" w:styleId="8">
    <w:name w:val="heading 8"/>
    <w:basedOn w:val="a"/>
    <w:next w:val="a0"/>
    <w:qFormat/>
    <w:rsid w:val="00463836"/>
    <w:pPr>
      <w:keepNext/>
      <w:jc w:val="left"/>
      <w:outlineLvl w:val="7"/>
    </w:pPr>
    <w:rPr>
      <w:rFonts w:ascii="Arial" w:hAnsi="Arial"/>
      <w:b/>
      <w:sz w:val="24"/>
    </w:rPr>
  </w:style>
  <w:style w:type="paragraph" w:styleId="9">
    <w:name w:val="heading 9"/>
    <w:basedOn w:val="a"/>
    <w:next w:val="a0"/>
    <w:qFormat/>
    <w:rsid w:val="00463836"/>
    <w:pPr>
      <w:keepNext/>
      <w:spacing w:line="360" w:lineRule="auto"/>
      <w:ind w:left="3277" w:firstLine="425"/>
      <w:outlineLvl w:val="8"/>
    </w:pPr>
    <w:rPr>
      <w:rFonts w:ascii="Arial" w:hAnsi="Arial"/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annotation reference"/>
    <w:rsid w:val="00463836"/>
    <w:rPr>
      <w:sz w:val="21"/>
      <w:szCs w:val="21"/>
    </w:rPr>
  </w:style>
  <w:style w:type="character" w:styleId="a5">
    <w:name w:val="page number"/>
    <w:basedOn w:val="a1"/>
    <w:rsid w:val="00463836"/>
  </w:style>
  <w:style w:type="paragraph" w:customStyle="1" w:styleId="Institution">
    <w:name w:val="Institution"/>
    <w:basedOn w:val="a"/>
    <w:next w:val="Achievement"/>
    <w:rsid w:val="00463836"/>
    <w:pPr>
      <w:widowControl/>
      <w:tabs>
        <w:tab w:val="left" w:pos="2160"/>
        <w:tab w:val="right" w:pos="6480"/>
      </w:tabs>
      <w:spacing w:before="240" w:after="60" w:line="220" w:lineRule="atLeast"/>
      <w:jc w:val="left"/>
    </w:pPr>
    <w:rPr>
      <w:rFonts w:ascii="Arial" w:hAnsi="Arial"/>
      <w:kern w:val="0"/>
      <w:sz w:val="20"/>
    </w:rPr>
  </w:style>
  <w:style w:type="paragraph" w:customStyle="1" w:styleId="SectionTitle">
    <w:name w:val="Section Title"/>
    <w:basedOn w:val="a"/>
    <w:next w:val="a"/>
    <w:rsid w:val="00463836"/>
    <w:pPr>
      <w:widowControl/>
      <w:spacing w:before="220" w:line="600" w:lineRule="exact"/>
      <w:ind w:firstLineChars="1" w:firstLine="2"/>
      <w:jc w:val="left"/>
    </w:pPr>
    <w:rPr>
      <w:rFonts w:ascii="Arial" w:hAnsi="Arial"/>
      <w:b/>
      <w:spacing w:val="-10"/>
      <w:kern w:val="0"/>
      <w:sz w:val="24"/>
    </w:rPr>
  </w:style>
  <w:style w:type="paragraph" w:customStyle="1" w:styleId="Objective">
    <w:name w:val="Objective"/>
    <w:basedOn w:val="a"/>
    <w:next w:val="a6"/>
    <w:rsid w:val="00463836"/>
    <w:pPr>
      <w:widowControl/>
      <w:spacing w:before="240" w:after="220" w:line="220" w:lineRule="atLeast"/>
      <w:jc w:val="left"/>
    </w:pPr>
    <w:rPr>
      <w:rFonts w:ascii="Arial" w:hAnsi="Arial"/>
      <w:kern w:val="0"/>
      <w:sz w:val="20"/>
    </w:rPr>
  </w:style>
  <w:style w:type="paragraph" w:customStyle="1" w:styleId="CompanyName">
    <w:name w:val="Company Name"/>
    <w:basedOn w:val="a"/>
    <w:next w:val="a"/>
    <w:rsid w:val="00463836"/>
    <w:pPr>
      <w:widowControl/>
      <w:tabs>
        <w:tab w:val="left" w:pos="2160"/>
        <w:tab w:val="right" w:pos="6480"/>
      </w:tabs>
      <w:spacing w:before="240" w:after="40" w:line="600" w:lineRule="exact"/>
      <w:jc w:val="left"/>
    </w:pPr>
    <w:rPr>
      <w:rFonts w:ascii="Arial" w:hAnsi="Arial"/>
      <w:b/>
      <w:kern w:val="0"/>
      <w:sz w:val="24"/>
    </w:rPr>
  </w:style>
  <w:style w:type="paragraph" w:customStyle="1" w:styleId="CompanyNameOne">
    <w:name w:val="Company Name One"/>
    <w:basedOn w:val="CompanyName"/>
    <w:next w:val="a"/>
    <w:rsid w:val="00463836"/>
  </w:style>
  <w:style w:type="paragraph" w:customStyle="1" w:styleId="JobTitle">
    <w:name w:val="Job Title"/>
    <w:next w:val="Achievement"/>
    <w:rsid w:val="00463836"/>
    <w:pPr>
      <w:spacing w:after="60" w:line="220" w:lineRule="atLeast"/>
    </w:pPr>
    <w:rPr>
      <w:rFonts w:ascii="Arial Black" w:hAnsi="Arial Black"/>
      <w:spacing w:val="-10"/>
    </w:rPr>
  </w:style>
  <w:style w:type="paragraph" w:customStyle="1" w:styleId="-11">
    <w:name w:val="彩色列表 - 强调文字颜色 11"/>
    <w:basedOn w:val="a"/>
    <w:qFormat/>
    <w:rsid w:val="00463836"/>
    <w:pPr>
      <w:ind w:firstLineChars="200" w:firstLine="420"/>
    </w:pPr>
    <w:rPr>
      <w:szCs w:val="24"/>
    </w:rPr>
  </w:style>
  <w:style w:type="paragraph" w:styleId="a7">
    <w:name w:val="Body Text Indent"/>
    <w:basedOn w:val="a"/>
    <w:rsid w:val="00463836"/>
    <w:pPr>
      <w:spacing w:after="120"/>
      <w:ind w:leftChars="200" w:left="420"/>
    </w:pPr>
  </w:style>
  <w:style w:type="paragraph" w:styleId="a8">
    <w:name w:val="header"/>
    <w:basedOn w:val="a"/>
    <w:rsid w:val="00463836"/>
    <w:pPr>
      <w:pBdr>
        <w:bottom w:val="single" w:sz="4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a9">
    <w:name w:val="Block Text"/>
    <w:basedOn w:val="a"/>
    <w:rsid w:val="00463836"/>
    <w:pPr>
      <w:widowControl/>
      <w:tabs>
        <w:tab w:val="left" w:pos="426"/>
      </w:tabs>
      <w:ind w:left="284" w:right="-28" w:firstLine="142"/>
    </w:pPr>
    <w:rPr>
      <w:bCs/>
      <w:kern w:val="0"/>
      <w:sz w:val="20"/>
    </w:rPr>
  </w:style>
  <w:style w:type="paragraph" w:styleId="aa">
    <w:name w:val="annotation text"/>
    <w:basedOn w:val="a"/>
    <w:rsid w:val="00463836"/>
    <w:pPr>
      <w:jc w:val="left"/>
    </w:pPr>
  </w:style>
  <w:style w:type="paragraph" w:styleId="ab">
    <w:name w:val="annotation subject"/>
    <w:basedOn w:val="aa"/>
    <w:next w:val="aa"/>
    <w:rsid w:val="00463836"/>
    <w:rPr>
      <w:b/>
      <w:bCs/>
    </w:rPr>
  </w:style>
  <w:style w:type="paragraph" w:styleId="ac">
    <w:name w:val="footer"/>
    <w:basedOn w:val="a"/>
    <w:rsid w:val="00463836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d">
    <w:name w:val="Balloon Text"/>
    <w:basedOn w:val="a"/>
    <w:rsid w:val="00463836"/>
    <w:rPr>
      <w:sz w:val="18"/>
      <w:szCs w:val="18"/>
    </w:rPr>
  </w:style>
  <w:style w:type="paragraph" w:styleId="a0">
    <w:name w:val="Normal Indent"/>
    <w:basedOn w:val="a"/>
    <w:rsid w:val="00463836"/>
    <w:pPr>
      <w:ind w:firstLine="420"/>
    </w:pPr>
  </w:style>
  <w:style w:type="paragraph" w:styleId="a6">
    <w:name w:val="Body Text"/>
    <w:basedOn w:val="a"/>
    <w:rsid w:val="00463836"/>
    <w:pPr>
      <w:spacing w:after="120"/>
    </w:pPr>
  </w:style>
  <w:style w:type="paragraph" w:customStyle="1" w:styleId="Achievement">
    <w:name w:val="Achievement"/>
    <w:basedOn w:val="a6"/>
    <w:rsid w:val="00463836"/>
    <w:pPr>
      <w:widowControl/>
      <w:numPr>
        <w:numId w:val="1"/>
      </w:numPr>
      <w:tabs>
        <w:tab w:val="left" w:pos="360"/>
      </w:tabs>
      <w:spacing w:after="60" w:line="220" w:lineRule="atLeast"/>
    </w:pPr>
    <w:rPr>
      <w:rFonts w:ascii="Arial" w:hAnsi="Arial"/>
      <w:spacing w:val="-5"/>
      <w:kern w:val="0"/>
      <w:sz w:val="20"/>
    </w:rPr>
  </w:style>
  <w:style w:type="table" w:styleId="ae">
    <w:name w:val="Table Grid"/>
    <w:basedOn w:val="a2"/>
    <w:uiPriority w:val="59"/>
    <w:rsid w:val="00105FC7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No Spacing"/>
    <w:uiPriority w:val="1"/>
    <w:qFormat/>
    <w:rsid w:val="00117515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p53">
    <w:name w:val="p53"/>
    <w:basedOn w:val="a"/>
    <w:rsid w:val="00117515"/>
    <w:pPr>
      <w:widowControl/>
      <w:jc w:val="left"/>
    </w:pPr>
    <w:rPr>
      <w:rFonts w:ascii="宋体" w:hAnsi="宋体" w:cs="宋体"/>
      <w:kern w:val="0"/>
      <w:sz w:val="24"/>
      <w:szCs w:val="24"/>
    </w:rPr>
  </w:style>
  <w:style w:type="character" w:styleId="af0">
    <w:name w:val="Hyperlink"/>
    <w:uiPriority w:val="99"/>
    <w:unhideWhenUsed/>
    <w:rsid w:val="00D25F9F"/>
    <w:rPr>
      <w:color w:val="0563C1" w:themeColor="hyperlink"/>
      <w:u w:val="single"/>
    </w:rPr>
  </w:style>
  <w:style w:type="paragraph" w:customStyle="1" w:styleId="p0">
    <w:name w:val="p0"/>
    <w:basedOn w:val="a"/>
    <w:rsid w:val="00BC2BED"/>
    <w:pPr>
      <w:widowControl/>
      <w:jc w:val="left"/>
    </w:pPr>
    <w:rPr>
      <w:kern w:val="0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9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1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emf"/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Li%20Zhe(&#26446;&#21746;)%5bSam%5dE-&#12304;&#26032;&#27169;&#26495;&#12305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5467AA-C8A0-4CEB-BF0D-2A75F30EC6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Li Zhe(李哲)[Sam]E-【新模板】</Template>
  <TotalTime>20</TotalTime>
  <Pages>1</Pages>
  <Words>242</Words>
  <Characters>1384</Characters>
  <Application>Microsoft Office Word</Application>
  <DocSecurity>0</DocSecurity>
  <PresentationFormat/>
  <Lines>11</Lines>
  <Paragraphs>3</Paragraphs>
  <Slides>0</Slides>
  <Notes>0</Notes>
  <HiddenSlides>0</HiddenSlides>
  <MMClips>0</MMClips>
  <ScaleCrop>false</ScaleCrop>
  <Company>Microsoft</Company>
  <LinksUpToDate>false</LinksUpToDate>
  <CharactersWithSpaces>1623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宋文10209837</cp:lastModifiedBy>
  <cp:revision>15</cp:revision>
  <cp:lastPrinted>1900-12-31T16:00:00Z</cp:lastPrinted>
  <dcterms:created xsi:type="dcterms:W3CDTF">2017-01-16T08:02:00Z</dcterms:created>
  <dcterms:modified xsi:type="dcterms:W3CDTF">2017-08-08T08:19:00Z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2052-8.1.0.3000</vt:lpwstr>
  </property>
</Properties>
</file>